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1907" w:rsidRDefault="00903484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6369"/>
        </w:tabs>
        <w:autoSpaceDE w:val="0"/>
        <w:autoSpaceDN w:val="0"/>
        <w:adjustRightInd w:val="0"/>
        <w:snapToGrid w:val="0"/>
        <w:jc w:val="center"/>
        <w:rPr>
          <w:rFonts w:ascii="Arial" w:hAnsi="Arial"/>
          <w:b/>
          <w:sz w:val="36"/>
          <w:u w:val="single"/>
        </w:rPr>
      </w:pPr>
      <w:r>
        <w:rPr>
          <w:rFonts w:ascii="Arial" w:hAnsi="Arial"/>
          <w:b/>
          <w:sz w:val="36"/>
          <w:u w:val="single"/>
        </w:rPr>
        <w:t>CURRICULAM VITAE</w:t>
      </w:r>
    </w:p>
    <w:p w:rsidR="00C91907" w:rsidRDefault="00903484">
      <w:pPr>
        <w:widowControl w:val="0"/>
        <w:tabs>
          <w:tab w:val="left" w:pos="360"/>
          <w:tab w:val="left" w:pos="9415"/>
        </w:tabs>
        <w:autoSpaceDE w:val="0"/>
        <w:autoSpaceDN w:val="0"/>
        <w:adjustRightInd w:val="0"/>
        <w:snapToGrid w:val="0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ab/>
      </w:r>
      <w:r>
        <w:rPr>
          <w:rFonts w:ascii="Arial" w:hAnsi="Arial"/>
          <w:b/>
          <w:sz w:val="36"/>
        </w:rPr>
        <w:tab/>
      </w:r>
    </w:p>
    <w:tbl>
      <w:tblPr>
        <w:tblW w:w="0" w:type="auto"/>
        <w:tblInd w:w="108" w:type="dxa"/>
        <w:tblLook w:val="0400" w:firstRow="0" w:lastRow="0" w:firstColumn="0" w:lastColumn="0" w:noHBand="0" w:noVBand="1"/>
      </w:tblPr>
      <w:tblGrid>
        <w:gridCol w:w="4991"/>
        <w:gridCol w:w="5701"/>
      </w:tblGrid>
      <w:tr w:rsidR="00C91907">
        <w:tc>
          <w:tcPr>
            <w:tcW w:w="6578" w:type="dxa"/>
          </w:tcPr>
          <w:p w:rsidR="00C91907" w:rsidRDefault="00C91907"/>
          <w:p w:rsidR="00C91907" w:rsidRDefault="00C91907"/>
          <w:p w:rsidR="00C91907" w:rsidRDefault="00C91907"/>
          <w:tbl>
            <w:tblPr>
              <w:tblW w:w="6237" w:type="dxa"/>
              <w:tblBorders>
                <w:top w:val="single" w:sz="8" w:space="0" w:color="AEBAD5"/>
                <w:bottom w:val="single" w:sz="8" w:space="0" w:color="AEBAD5"/>
              </w:tblBorders>
              <w:tblLook w:val="0400" w:firstRow="0" w:lastRow="0" w:firstColumn="0" w:lastColumn="0" w:noHBand="0" w:noVBand="1"/>
            </w:tblPr>
            <w:tblGrid>
              <w:gridCol w:w="6237"/>
            </w:tblGrid>
            <w:tr w:rsidR="00C91907">
              <w:trPr>
                <w:trHeight w:val="865"/>
              </w:trPr>
              <w:tc>
                <w:tcPr>
                  <w:tcW w:w="6237" w:type="dxa"/>
                </w:tcPr>
                <w:p w:rsidR="00C91907" w:rsidRPr="006A427D" w:rsidRDefault="00903484">
                  <w:pPr>
                    <w:spacing w:before="80" w:line="276" w:lineRule="auto"/>
                    <w:rPr>
                      <w:rFonts w:ascii="Aptos Serif" w:hAnsi="Aptos Serif" w:cs="Aptos Serif"/>
                      <w:b/>
                      <w:bCs/>
                      <w:sz w:val="44"/>
                      <w:szCs w:val="44"/>
                    </w:rPr>
                  </w:pPr>
                  <w:r w:rsidRPr="006A427D">
                    <w:rPr>
                      <w:rFonts w:ascii="Aptos Serif" w:hAnsi="Aptos Serif" w:cs="Aptos Serif"/>
                      <w:b/>
                      <w:bCs/>
                      <w:sz w:val="44"/>
                      <w:szCs w:val="44"/>
                    </w:rPr>
                    <w:t>RAHUL</w:t>
                  </w:r>
                  <w:r w:rsidR="000F1B20" w:rsidRPr="006A427D">
                    <w:rPr>
                      <w:rFonts w:ascii="Aptos Serif" w:hAnsi="Aptos Serif" w:cs="Aptos Serif"/>
                      <w:b/>
                      <w:bCs/>
                      <w:sz w:val="44"/>
                      <w:szCs w:val="44"/>
                    </w:rPr>
                    <w:t xml:space="preserve"> B </w:t>
                  </w:r>
                  <w:r w:rsidRPr="006A427D">
                    <w:rPr>
                      <w:rFonts w:ascii="Aptos Serif" w:hAnsi="Aptos Serif" w:cs="Aptos Serif"/>
                      <w:b/>
                      <w:bCs/>
                      <w:sz w:val="44"/>
                      <w:szCs w:val="44"/>
                    </w:rPr>
                    <w:t>PARMA</w:t>
                  </w:r>
                  <w:r w:rsidR="00CE4EA3">
                    <w:rPr>
                      <w:rFonts w:ascii="Aptos Serif" w:hAnsi="Aptos Serif" w:cs="Aptos Serif"/>
                      <w:b/>
                      <w:bCs/>
                      <w:sz w:val="44"/>
                      <w:szCs w:val="44"/>
                    </w:rPr>
                    <w:t>R</w:t>
                  </w:r>
                </w:p>
                <w:p w:rsidR="00C91907" w:rsidRDefault="00C91907">
                  <w:pPr>
                    <w:spacing w:before="80" w:line="276" w:lineRule="auto"/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</w:tbl>
          <w:p w:rsidR="00C91907" w:rsidRDefault="00C91907">
            <w:pPr>
              <w:rPr>
                <w:rFonts w:ascii="Arial" w:hAnsi="Arial"/>
              </w:rPr>
            </w:pPr>
          </w:p>
        </w:tc>
        <w:tc>
          <w:tcPr>
            <w:tcW w:w="4104" w:type="dxa"/>
          </w:tcPr>
          <w:tbl>
            <w:tblPr>
              <w:tblpPr w:leftFromText="180" w:rightFromText="180" w:horzAnchor="margin" w:tblpX="-2602" w:tblpY="405"/>
              <w:tblW w:w="7149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00" w:firstRow="0" w:lastRow="0" w:firstColumn="0" w:lastColumn="0" w:noHBand="0" w:noVBand="1"/>
            </w:tblPr>
            <w:tblGrid>
              <w:gridCol w:w="7149"/>
            </w:tblGrid>
            <w:tr w:rsidR="00C91907" w:rsidTr="009A4711">
              <w:trPr>
                <w:trHeight w:val="406"/>
              </w:trPr>
              <w:tc>
                <w:tcPr>
                  <w:tcW w:w="7149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C91907" w:rsidRDefault="00903484">
                  <w:pPr>
                    <w:rPr>
                      <w:rFonts w:ascii="Arial" w:hAnsi="Arial"/>
                      <w:b/>
                      <w:bCs/>
                    </w:rPr>
                  </w:pPr>
                  <w:r>
                    <w:rPr>
                      <w:rFonts w:ascii="Arial" w:hAnsi="Arial"/>
                      <w:b/>
                      <w:bCs/>
                    </w:rPr>
                    <w:t>Contact</w:t>
                  </w:r>
                  <w:r w:rsidR="000F1B20">
                    <w:rPr>
                      <w:rFonts w:ascii="Arial" w:hAnsi="Arial"/>
                      <w:b/>
                      <w:bCs/>
                    </w:rPr>
                    <w:t xml:space="preserve"> </w:t>
                  </w:r>
                  <w:r w:rsidR="006E3D2B">
                    <w:rPr>
                      <w:rFonts w:ascii="Arial" w:hAnsi="Arial"/>
                      <w:b/>
                      <w:bCs/>
                    </w:rPr>
                    <w:t>Details:</w:t>
                  </w:r>
                </w:p>
              </w:tc>
            </w:tr>
            <w:tr w:rsidR="00C91907" w:rsidTr="009A4711">
              <w:trPr>
                <w:trHeight w:val="944"/>
              </w:trPr>
              <w:tc>
                <w:tcPr>
                  <w:tcW w:w="7149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C91907" w:rsidRDefault="00903484">
                  <w:pPr>
                    <w:rPr>
                      <w:rFonts w:ascii="Arial" w:hAnsi="Arial"/>
                      <w:b/>
                      <w:bCs/>
                      <w:color w:val="3B3E42"/>
                    </w:rPr>
                  </w:pPr>
                  <w:r>
                    <w:rPr>
                      <w:rFonts w:ascii="Arial" w:hAnsi="Arial"/>
                      <w:b/>
                      <w:bCs/>
                      <w:color w:val="3B3E42"/>
                    </w:rPr>
                    <w:t xml:space="preserve">Mob </w:t>
                  </w:r>
                  <w:r w:rsidR="00D41F56">
                    <w:rPr>
                      <w:rFonts w:ascii="Arial" w:hAnsi="Arial"/>
                      <w:b/>
                      <w:bCs/>
                      <w:color w:val="3B3E42"/>
                    </w:rPr>
                    <w:t>no:</w:t>
                  </w:r>
                  <w:r>
                    <w:rPr>
                      <w:rFonts w:ascii="Arial" w:hAnsi="Arial"/>
                      <w:b/>
                      <w:bCs/>
                      <w:color w:val="3B3E42"/>
                    </w:rPr>
                    <w:t xml:space="preserve"> </w:t>
                  </w:r>
                  <w:r w:rsidR="00D41F56">
                    <w:rPr>
                      <w:rFonts w:ascii="Arial" w:hAnsi="Arial"/>
                      <w:b/>
                      <w:bCs/>
                      <w:color w:val="3B3E42"/>
                    </w:rPr>
                    <w:t xml:space="preserve"> </w:t>
                  </w:r>
                  <w:r w:rsidRPr="00D41F56">
                    <w:rPr>
                      <w:rFonts w:ascii="Arial" w:hAnsi="Arial"/>
                      <w:b/>
                      <w:bCs/>
                      <w:color w:val="auto"/>
                    </w:rPr>
                    <w:t xml:space="preserve">+91 9974570010                                         </w:t>
                  </w:r>
                </w:p>
                <w:p w:rsidR="00C91907" w:rsidRDefault="000F1B20">
                  <w:pPr>
                    <w:rPr>
                      <w:rFonts w:ascii="Arial" w:hAnsi="Arial"/>
                      <w:b/>
                      <w:bCs/>
                      <w:color w:val="3B3E42"/>
                    </w:rPr>
                  </w:pPr>
                  <w:r>
                    <w:rPr>
                      <w:rFonts w:ascii="Arial" w:hAnsi="Arial"/>
                      <w:b/>
                      <w:bCs/>
                      <w:color w:val="3B3E42"/>
                    </w:rPr>
                    <w:t xml:space="preserve">                +</w:t>
                  </w:r>
                  <w:r w:rsidR="00D41F56">
                    <w:rPr>
                      <w:rFonts w:ascii="Arial" w:hAnsi="Arial"/>
                      <w:b/>
                      <w:bCs/>
                      <w:color w:val="3B3E42"/>
                    </w:rPr>
                    <w:t>91 8200405330</w:t>
                  </w:r>
                </w:p>
                <w:p w:rsidR="00C91907" w:rsidRPr="009A4711" w:rsidRDefault="00D41F56">
                  <w:pPr>
                    <w:rPr>
                      <w:rFonts w:ascii="Cambria" w:hAnsi="Cambria"/>
                      <w:color w:val="548DD4" w:themeColor="text2" w:themeTint="99"/>
                      <w:u w:val="single"/>
                    </w:rPr>
                  </w:pPr>
                  <w:r>
                    <w:rPr>
                      <w:rFonts w:ascii="Arial" w:hAnsi="Arial"/>
                      <w:b/>
                      <w:bCs/>
                      <w:color w:val="3B3E42"/>
                      <w:lang w:val="fr-FR"/>
                    </w:rPr>
                    <w:t>E- mail</w:t>
                  </w:r>
                  <w:r w:rsidR="00865E63">
                    <w:rPr>
                      <w:rFonts w:ascii="Arial" w:hAnsi="Arial"/>
                      <w:b/>
                      <w:bCs/>
                      <w:color w:val="3B3E42"/>
                      <w:lang w:val="fr-FR"/>
                    </w:rPr>
                    <w:t xml:space="preserve"> </w:t>
                  </w:r>
                  <w:r w:rsidR="00865E63">
                    <w:rPr>
                      <w:rFonts w:ascii="Segoe UI Symbol" w:hAnsi="Segoe UI Symbol" w:cs="Segoe UI Symbol"/>
                    </w:rPr>
                    <w:t>📧</w:t>
                  </w:r>
                  <w:r>
                    <w:rPr>
                      <w:rFonts w:ascii="Arial" w:hAnsi="Arial"/>
                      <w:b/>
                      <w:bCs/>
                      <w:color w:val="3B3E42"/>
                      <w:lang w:val="fr-FR"/>
                    </w:rPr>
                    <w:t xml:space="preserve"> :</w:t>
                  </w:r>
                  <w:hyperlink r:id="rId9" w:history="1">
                    <w:r w:rsidRPr="009A4711">
                      <w:rPr>
                        <w:rFonts w:ascii="Cambria" w:hAnsi="Cambria"/>
                        <w:color w:val="548DD4" w:themeColor="text2" w:themeTint="99"/>
                        <w:u w:val="single"/>
                      </w:rPr>
                      <w:t>parmarrahul2028@gmail.com</w:t>
                    </w:r>
                  </w:hyperlink>
                </w:p>
                <w:p w:rsidR="00D41F56" w:rsidRDefault="00D41F56">
                  <w:pPr>
                    <w:rPr>
                      <w:rFonts w:ascii="Arial" w:hAnsi="Arial"/>
                      <w:b/>
                      <w:bCs/>
                      <w:color w:val="3B3E42"/>
                      <w:lang w:val="fr-FR"/>
                    </w:rPr>
                  </w:pPr>
                  <w:r w:rsidRPr="00D41F56">
                    <w:rPr>
                      <w:b/>
                      <w:bCs/>
                      <w:color w:val="3B3E42"/>
                    </w:rPr>
                    <w:t>LinkedIn</w:t>
                  </w:r>
                  <w:r w:rsidRPr="00D41F56">
                    <w:rPr>
                      <w:color w:val="3B3E42"/>
                    </w:rPr>
                    <w:t>:</w:t>
                  </w:r>
                  <w:r>
                    <w:t xml:space="preserve"> </w:t>
                  </w:r>
                  <w:hyperlink r:id="rId10" w:history="1">
                    <w:r w:rsidRPr="009A4711">
                      <w:rPr>
                        <w:rFonts w:ascii="Cambria" w:hAnsi="Cambria"/>
                        <w:color w:val="548DD4" w:themeColor="text2" w:themeTint="99"/>
                        <w:u w:val="single"/>
                      </w:rPr>
                      <w:t>linkedin.com/in/rahul-parmar-70750511</w:t>
                    </w:r>
                    <w:r w:rsidRPr="009A4711">
                      <w:rPr>
                        <w:rStyle w:val="Hyperlink"/>
                        <w:rFonts w:ascii="Arial" w:hAnsi="Arial"/>
                        <w:color w:val="548DD4" w:themeColor="text2" w:themeTint="99"/>
                        <w:lang w:val="fr-FR"/>
                      </w:rPr>
                      <w:t>0</w:t>
                    </w:r>
                  </w:hyperlink>
                </w:p>
              </w:tc>
            </w:tr>
          </w:tbl>
          <w:p w:rsidR="00C91907" w:rsidRDefault="00C91907">
            <w:pPr>
              <w:rPr>
                <w:rFonts w:ascii="Arial" w:hAnsi="Arial"/>
                <w:lang w:val="fr-FR"/>
              </w:rPr>
            </w:pPr>
          </w:p>
        </w:tc>
      </w:tr>
    </w:tbl>
    <w:p w:rsidR="00C91907" w:rsidRDefault="00C91907">
      <w:pPr>
        <w:rPr>
          <w:rFonts w:ascii="Arial" w:hAnsi="Arial"/>
          <w:color w:val="auto"/>
          <w:sz w:val="20"/>
          <w:szCs w:val="20"/>
        </w:rPr>
      </w:pPr>
    </w:p>
    <w:p w:rsidR="00C91907" w:rsidRDefault="00903484">
      <w:pPr>
        <w:pBdr>
          <w:top w:val="threeDEmboss" w:sz="18" w:space="0" w:color="auto"/>
        </w:pBdr>
        <w:tabs>
          <w:tab w:val="left" w:pos="4154"/>
        </w:tabs>
        <w:rPr>
          <w:rFonts w:ascii="Arial" w:hAnsi="Arial"/>
          <w:noProof/>
          <w:color w:val="auto"/>
        </w:rPr>
      </w:pPr>
      <w:r>
        <w:rPr>
          <w:rFonts w:ascii="Arial" w:hAnsi="Arial"/>
          <w:noProof/>
          <w:color w:val="auto"/>
        </w:rPr>
        <w:tab/>
      </w:r>
    </w:p>
    <w:p w:rsidR="00C91907" w:rsidRPr="007127C8" w:rsidRDefault="00903484">
      <w:pPr>
        <w:rPr>
          <w:rFonts w:ascii="Cambria" w:hAnsi="Cambria"/>
          <w:b/>
          <w:bCs/>
        </w:rPr>
      </w:pPr>
      <w:r w:rsidRPr="007127C8">
        <w:rPr>
          <w:rFonts w:ascii="Cambria" w:hAnsi="Cambria"/>
          <w:b/>
          <w:bCs/>
        </w:rPr>
        <w:t>In pursuit of challenging assignments that would facilitate the maximum utilization and application of my broad skills and expertise in making a positive difference to the organization</w:t>
      </w:r>
      <w:r w:rsidR="007127C8">
        <w:rPr>
          <w:rFonts w:ascii="Cambria" w:hAnsi="Cambria"/>
          <w:b/>
          <w:bCs/>
        </w:rPr>
        <w:t>.</w:t>
      </w:r>
    </w:p>
    <w:p w:rsidR="00C91907" w:rsidRDefault="00C91907">
      <w:pPr>
        <w:pBdr>
          <w:bottom w:val="threeDEmboss" w:sz="18" w:space="0" w:color="auto"/>
        </w:pBdr>
        <w:tabs>
          <w:tab w:val="left" w:pos="4320"/>
        </w:tabs>
        <w:jc w:val="center"/>
        <w:rPr>
          <w:rFonts w:ascii="Arial" w:hAnsi="Arial"/>
          <w:color w:val="auto"/>
        </w:rPr>
      </w:pPr>
    </w:p>
    <w:p w:rsidR="00C91907" w:rsidRDefault="00C91907">
      <w:pPr>
        <w:tabs>
          <w:tab w:val="left" w:pos="0"/>
          <w:tab w:val="left" w:pos="720"/>
        </w:tabs>
        <w:ind w:left="360"/>
        <w:jc w:val="center"/>
        <w:rPr>
          <w:rFonts w:ascii="Arial" w:hAnsi="Arial"/>
          <w:color w:val="auto"/>
        </w:rPr>
      </w:pPr>
    </w:p>
    <w:p w:rsidR="00844AA5" w:rsidRPr="007127C8" w:rsidRDefault="00903484" w:rsidP="00BE3B63">
      <w:pPr>
        <w:rPr>
          <w:rFonts w:ascii="Cambria" w:hAnsi="Cambria"/>
          <w:b/>
          <w:bCs/>
        </w:rPr>
      </w:pPr>
      <w:r w:rsidRPr="007127C8">
        <w:rPr>
          <w:rFonts w:ascii="Cambria" w:hAnsi="Cambria"/>
          <w:b/>
          <w:bCs/>
        </w:rPr>
        <w:t xml:space="preserve">Young, energetic and result oriented </w:t>
      </w:r>
      <w:r w:rsidR="000A55ED" w:rsidRPr="000A55ED">
        <w:rPr>
          <w:rFonts w:ascii="Cambria" w:hAnsi="Cambria"/>
          <w:b/>
          <w:bCs/>
        </w:rPr>
        <w:t>Bachelor of Engineering</w:t>
      </w:r>
      <w:r w:rsidR="000A55ED" w:rsidRPr="007127C8">
        <w:rPr>
          <w:rFonts w:ascii="Cambria" w:hAnsi="Cambria"/>
          <w:b/>
          <w:bCs/>
        </w:rPr>
        <w:t xml:space="preserve"> </w:t>
      </w:r>
      <w:r w:rsidRPr="007127C8">
        <w:rPr>
          <w:rFonts w:ascii="Cambria" w:hAnsi="Cambria"/>
          <w:b/>
          <w:bCs/>
        </w:rPr>
        <w:t>(</w:t>
      </w:r>
      <w:r w:rsidR="000A55ED">
        <w:rPr>
          <w:rFonts w:ascii="Cambria" w:hAnsi="Cambria"/>
          <w:b/>
          <w:bCs/>
        </w:rPr>
        <w:t>Mechanical)</w:t>
      </w:r>
      <w:r w:rsidRPr="007127C8">
        <w:rPr>
          <w:rFonts w:ascii="Cambria" w:hAnsi="Cambria"/>
          <w:b/>
          <w:bCs/>
        </w:rPr>
        <w:t xml:space="preserve"> professional with strong academic </w:t>
      </w:r>
      <w:r w:rsidR="00450CBA" w:rsidRPr="007127C8">
        <w:rPr>
          <w:rFonts w:ascii="Cambria" w:hAnsi="Cambria"/>
          <w:b/>
          <w:bCs/>
        </w:rPr>
        <w:t>background,</w:t>
      </w:r>
      <w:r w:rsidR="00125745" w:rsidRPr="007127C8">
        <w:rPr>
          <w:rFonts w:ascii="Cambria" w:hAnsi="Cambria"/>
          <w:b/>
          <w:bCs/>
        </w:rPr>
        <w:t xml:space="preserve"> </w:t>
      </w:r>
      <w:r w:rsidRPr="007127C8">
        <w:rPr>
          <w:rFonts w:ascii="Cambria" w:hAnsi="Cambria"/>
          <w:b/>
          <w:bCs/>
        </w:rPr>
        <w:t xml:space="preserve">Persuasive communicator with exceptional relationship management skills with the ability to relate to people at any level of business and management, highly ethical, </w:t>
      </w:r>
      <w:r w:rsidR="00AB17AB" w:rsidRPr="007127C8">
        <w:rPr>
          <w:rFonts w:ascii="Cambria" w:hAnsi="Cambria"/>
          <w:b/>
          <w:bCs/>
        </w:rPr>
        <w:t>trustworthy,</w:t>
      </w:r>
      <w:r w:rsidRPr="007127C8">
        <w:rPr>
          <w:rFonts w:ascii="Cambria" w:hAnsi="Cambria"/>
          <w:b/>
          <w:bCs/>
        </w:rPr>
        <w:t xml:space="preserve"> and discreet.</w:t>
      </w:r>
    </w:p>
    <w:p w:rsidR="00844AA5" w:rsidRPr="00BE3B63" w:rsidRDefault="00BE3B63" w:rsidP="00BE3B63">
      <w:pPr>
        <w:shd w:val="clear" w:color="auto" w:fill="C0C0C0"/>
        <w:tabs>
          <w:tab w:val="left" w:pos="0"/>
        </w:tabs>
        <w:jc w:val="center"/>
        <w:rPr>
          <w:rFonts w:ascii="Arial" w:hAnsi="Arial"/>
          <w:b/>
          <w:smallCaps/>
          <w:color w:val="auto"/>
          <w:sz w:val="28"/>
          <w:szCs w:val="28"/>
        </w:rPr>
      </w:pPr>
      <w:r>
        <w:rPr>
          <w:rFonts w:ascii="Arial" w:hAnsi="Arial"/>
          <w:b/>
          <w:smallCaps/>
          <w:color w:val="auto"/>
          <w:sz w:val="28"/>
          <w:szCs w:val="28"/>
        </w:rPr>
        <w:t>Core Competencies</w:t>
      </w:r>
    </w:p>
    <w:p w:rsidR="00844AA5" w:rsidRPr="008272A2" w:rsidRDefault="00844AA5" w:rsidP="008272A2">
      <w:pPr>
        <w:pStyle w:val="ListParagraph"/>
        <w:numPr>
          <w:ilvl w:val="0"/>
          <w:numId w:val="17"/>
        </w:numPr>
        <w:jc w:val="both"/>
        <w:rPr>
          <w:rFonts w:ascii="Cambria" w:hAnsi="Cambria"/>
        </w:rPr>
      </w:pPr>
      <w:r w:rsidRPr="008272A2">
        <w:rPr>
          <w:rFonts w:ascii="Cambria" w:hAnsi="Cambria"/>
        </w:rPr>
        <w:t>Supply Chain Management</w:t>
      </w:r>
      <w:r w:rsidR="00BE3B63" w:rsidRPr="008272A2">
        <w:rPr>
          <w:rFonts w:ascii="Cambria" w:hAnsi="Cambria"/>
        </w:rPr>
        <w:tab/>
        <w:t xml:space="preserve"> </w:t>
      </w:r>
      <w:r w:rsidR="008272A2">
        <w:rPr>
          <w:rFonts w:ascii="Cambria" w:hAnsi="Cambria"/>
        </w:rPr>
        <w:sym w:font="Wingdings" w:char="F077"/>
      </w:r>
      <w:r w:rsidR="00BE3B63" w:rsidRPr="008272A2">
        <w:rPr>
          <w:rFonts w:ascii="Cambria" w:hAnsi="Cambria"/>
        </w:rPr>
        <w:t xml:space="preserve"> </w:t>
      </w:r>
      <w:r w:rsidR="008272A2">
        <w:rPr>
          <w:rFonts w:ascii="Cambria" w:hAnsi="Cambria"/>
        </w:rPr>
        <w:t xml:space="preserve"> </w:t>
      </w:r>
      <w:r w:rsidR="009B1BA3" w:rsidRPr="008272A2">
        <w:rPr>
          <w:rFonts w:ascii="Cambria" w:hAnsi="Cambria"/>
        </w:rPr>
        <w:t xml:space="preserve">Material planning                       </w:t>
      </w:r>
      <w:r w:rsidR="008272A2">
        <w:rPr>
          <w:rFonts w:ascii="Cambria" w:hAnsi="Cambria"/>
        </w:rPr>
        <w:sym w:font="Wingdings" w:char="F077"/>
      </w:r>
      <w:r w:rsidR="008272A2" w:rsidRPr="008272A2">
        <w:rPr>
          <w:rFonts w:ascii="Cambria" w:hAnsi="Cambria"/>
        </w:rPr>
        <w:t xml:space="preserve"> </w:t>
      </w:r>
      <w:r w:rsidR="00034714" w:rsidRPr="008272A2">
        <w:rPr>
          <w:rFonts w:ascii="Cambria" w:hAnsi="Cambria"/>
        </w:rPr>
        <w:t xml:space="preserve">Dispatch planning and execution       </w:t>
      </w:r>
    </w:p>
    <w:p w:rsidR="00844AA5" w:rsidRPr="00034714" w:rsidRDefault="00BE3B63" w:rsidP="00034714">
      <w:pPr>
        <w:pStyle w:val="ListParagraph"/>
        <w:numPr>
          <w:ilvl w:val="0"/>
          <w:numId w:val="15"/>
        </w:numPr>
        <w:jc w:val="both"/>
        <w:rPr>
          <w:rFonts w:ascii="Cambria" w:hAnsi="Cambria"/>
        </w:rPr>
      </w:pPr>
      <w:r w:rsidRPr="008272A2">
        <w:rPr>
          <w:rFonts w:ascii="Cambria" w:hAnsi="Cambria"/>
        </w:rPr>
        <w:t>Warehouse Management</w:t>
      </w:r>
      <w:r w:rsidRPr="008272A2">
        <w:rPr>
          <w:rFonts w:ascii="Cambria" w:hAnsi="Cambria"/>
        </w:rPr>
        <w:tab/>
      </w:r>
      <w:r w:rsidRPr="008272A2">
        <w:rPr>
          <w:rFonts w:ascii="Cambria" w:hAnsi="Cambria"/>
        </w:rPr>
        <w:tab/>
      </w:r>
      <w:r w:rsidR="008272A2">
        <w:rPr>
          <w:rFonts w:ascii="Cambria" w:hAnsi="Cambria"/>
        </w:rPr>
        <w:t xml:space="preserve"> </w:t>
      </w:r>
      <w:r w:rsidR="008272A2">
        <w:rPr>
          <w:rFonts w:ascii="Cambria" w:hAnsi="Cambria"/>
        </w:rPr>
        <w:sym w:font="Wingdings" w:char="F077"/>
      </w:r>
      <w:r w:rsidR="008272A2">
        <w:rPr>
          <w:rFonts w:ascii="Cambria" w:hAnsi="Cambria"/>
        </w:rPr>
        <w:t xml:space="preserve">  </w:t>
      </w:r>
      <w:r w:rsidRPr="008272A2">
        <w:rPr>
          <w:rFonts w:ascii="Cambria" w:eastAsia="MS Mincho" w:hAnsi="Cambria"/>
        </w:rPr>
        <w:t xml:space="preserve">Cost Control &amp; Reduction        </w:t>
      </w:r>
      <w:r w:rsidR="008272A2">
        <w:rPr>
          <w:rFonts w:ascii="Cambria" w:hAnsi="Cambria"/>
        </w:rPr>
        <w:sym w:font="Wingdings" w:char="F077"/>
      </w:r>
      <w:r w:rsidR="008272A2" w:rsidRPr="008272A2">
        <w:rPr>
          <w:rFonts w:ascii="Cambria" w:hAnsi="Cambria"/>
        </w:rPr>
        <w:t xml:space="preserve"> </w:t>
      </w:r>
      <w:r w:rsidR="00034714" w:rsidRPr="008272A2">
        <w:rPr>
          <w:rFonts w:ascii="Cambria" w:hAnsi="Cambria"/>
        </w:rPr>
        <w:t xml:space="preserve">Inventory Management </w:t>
      </w:r>
      <w:r w:rsidR="00034714" w:rsidRPr="008272A2">
        <w:rPr>
          <w:rFonts w:ascii="Cambria" w:eastAsia="MS Mincho" w:hAnsi="Cambria"/>
        </w:rPr>
        <w:t xml:space="preserve">       </w:t>
      </w:r>
      <w:r w:rsidR="00034714" w:rsidRPr="008272A2">
        <w:rPr>
          <w:rFonts w:ascii="Cambria" w:hAnsi="Cambria"/>
        </w:rPr>
        <w:t xml:space="preserve">                                           </w:t>
      </w:r>
    </w:p>
    <w:p w:rsidR="00C00CEA" w:rsidRDefault="00844AA5" w:rsidP="00AB27D7">
      <w:pPr>
        <w:pStyle w:val="ListParagraph"/>
        <w:numPr>
          <w:ilvl w:val="0"/>
          <w:numId w:val="15"/>
        </w:numPr>
        <w:jc w:val="both"/>
        <w:rPr>
          <w:rFonts w:ascii="Cambria" w:hAnsi="Cambria"/>
        </w:rPr>
      </w:pPr>
      <w:r w:rsidRPr="008272A2">
        <w:rPr>
          <w:rFonts w:ascii="Cambria" w:eastAsia="MS Mincho" w:hAnsi="Cambria"/>
        </w:rPr>
        <w:t>People Management</w:t>
      </w:r>
      <w:r w:rsidRPr="008272A2">
        <w:rPr>
          <w:rFonts w:ascii="Cambria" w:hAnsi="Cambria"/>
        </w:rPr>
        <w:tab/>
      </w:r>
      <w:r w:rsidRPr="008272A2">
        <w:rPr>
          <w:rFonts w:ascii="Cambria" w:hAnsi="Cambria"/>
        </w:rPr>
        <w:tab/>
      </w:r>
      <w:r w:rsidR="008272A2">
        <w:rPr>
          <w:rFonts w:ascii="Cambria" w:hAnsi="Cambria"/>
        </w:rPr>
        <w:t xml:space="preserve">            </w:t>
      </w:r>
      <w:r w:rsidR="008272A2">
        <w:rPr>
          <w:rFonts w:ascii="Cambria" w:hAnsi="Cambria"/>
        </w:rPr>
        <w:sym w:font="Wingdings" w:char="F077"/>
      </w:r>
      <w:r w:rsidR="008272A2">
        <w:rPr>
          <w:rFonts w:ascii="Cambria" w:hAnsi="Cambria"/>
        </w:rPr>
        <w:t xml:space="preserve"> </w:t>
      </w:r>
      <w:r w:rsidRPr="008272A2">
        <w:rPr>
          <w:rFonts w:ascii="Cambria" w:hAnsi="Cambria"/>
        </w:rPr>
        <w:t>Logistic Operations</w:t>
      </w:r>
      <w:r w:rsidRPr="008272A2">
        <w:rPr>
          <w:rFonts w:ascii="Cambria" w:hAnsi="Cambria"/>
        </w:rPr>
        <w:tab/>
      </w:r>
      <w:r w:rsidRPr="008272A2">
        <w:rPr>
          <w:rFonts w:ascii="Cambria" w:hAnsi="Cambria"/>
        </w:rPr>
        <w:tab/>
      </w:r>
      <w:r w:rsidR="008272A2">
        <w:rPr>
          <w:rFonts w:ascii="Cambria" w:hAnsi="Cambria"/>
        </w:rPr>
        <w:t xml:space="preserve">         </w:t>
      </w:r>
      <w:r w:rsidR="008272A2">
        <w:rPr>
          <w:rFonts w:ascii="Cambria" w:hAnsi="Cambria"/>
        </w:rPr>
        <w:sym w:font="Wingdings" w:char="F077"/>
      </w:r>
      <w:r w:rsidR="008272A2" w:rsidRPr="008272A2">
        <w:rPr>
          <w:rFonts w:ascii="Cambria" w:hAnsi="Cambria"/>
        </w:rPr>
        <w:t xml:space="preserve"> </w:t>
      </w:r>
      <w:r w:rsidR="005520E1" w:rsidRPr="008272A2">
        <w:rPr>
          <w:rFonts w:ascii="Cambria" w:hAnsi="Cambria"/>
        </w:rPr>
        <w:t xml:space="preserve">Receiving Operations   </w:t>
      </w:r>
    </w:p>
    <w:p w:rsidR="00AB27D7" w:rsidRPr="00C00CEA" w:rsidRDefault="00C00CEA" w:rsidP="00C00CEA">
      <w:pPr>
        <w:pStyle w:val="ListParagraph"/>
        <w:numPr>
          <w:ilvl w:val="0"/>
          <w:numId w:val="15"/>
        </w:numPr>
        <w:jc w:val="both"/>
        <w:rPr>
          <w:rFonts w:ascii="Cambria" w:hAnsi="Cambria"/>
        </w:rPr>
      </w:pPr>
      <w:r>
        <w:rPr>
          <w:rFonts w:ascii="Cambria" w:hAnsi="Cambria"/>
        </w:rPr>
        <w:t>Billing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="00AB27D7" w:rsidRPr="00AB27D7">
        <w:rPr>
          <w:rFonts w:ascii="Cambria" w:hAnsi="Cambria"/>
        </w:rPr>
        <w:tab/>
      </w:r>
      <w:r w:rsidR="00AB27D7" w:rsidRPr="00AB27D7">
        <w:rPr>
          <w:rFonts w:ascii="Cambria" w:hAnsi="Cambria"/>
        </w:rPr>
        <w:tab/>
      </w:r>
      <w:r>
        <w:rPr>
          <w:rFonts w:ascii="Cambria" w:hAnsi="Cambria"/>
        </w:rPr>
        <w:tab/>
        <w:t xml:space="preserve"> </w:t>
      </w:r>
      <w:r>
        <w:rPr>
          <w:rFonts w:ascii="Cambria" w:hAnsi="Cambria"/>
        </w:rPr>
        <w:sym w:font="Wingdings" w:char="F077"/>
      </w:r>
      <w:r>
        <w:rPr>
          <w:rFonts w:ascii="Cambria" w:hAnsi="Cambria"/>
        </w:rPr>
        <w:t xml:space="preserve"> Inbound &amp; out bound</w:t>
      </w:r>
      <w:r>
        <w:rPr>
          <w:rFonts w:ascii="Cambria" w:hAnsi="Cambria"/>
        </w:rPr>
        <w:tab/>
        <w:t xml:space="preserve">          </w:t>
      </w:r>
      <w:r>
        <w:rPr>
          <w:rFonts w:ascii="Cambria" w:hAnsi="Cambria"/>
        </w:rPr>
        <w:sym w:font="Wingdings" w:char="F077"/>
      </w:r>
      <w:r w:rsidRPr="008272A2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Finished </w:t>
      </w:r>
      <w:r w:rsidR="00DA3BB1">
        <w:rPr>
          <w:rFonts w:ascii="Cambria" w:hAnsi="Cambria"/>
        </w:rPr>
        <w:t>goods</w:t>
      </w:r>
      <w:r>
        <w:rPr>
          <w:rFonts w:ascii="Cambria" w:hAnsi="Cambria"/>
        </w:rPr>
        <w:t xml:space="preserve"> store </w:t>
      </w:r>
      <w:r w:rsidRPr="008272A2">
        <w:rPr>
          <w:rFonts w:ascii="Cambria" w:hAnsi="Cambria"/>
        </w:rPr>
        <w:t xml:space="preserve">   </w:t>
      </w:r>
      <w:r w:rsidRPr="00C00CEA">
        <w:rPr>
          <w:rFonts w:ascii="Cambria" w:hAnsi="Cambria"/>
        </w:rPr>
        <w:t xml:space="preserve">            </w:t>
      </w:r>
    </w:p>
    <w:p w:rsidR="00BE3B63" w:rsidRDefault="005520E1" w:rsidP="00BE3B63">
      <w:pPr>
        <w:autoSpaceDE w:val="0"/>
        <w:autoSpaceDN w:val="0"/>
        <w:adjustRightInd w:val="0"/>
        <w:jc w:val="both"/>
        <w:rPr>
          <w:rFonts w:ascii="Cambria" w:hAnsi="Cambria"/>
        </w:rPr>
      </w:pPr>
      <w:r>
        <w:rPr>
          <w:rFonts w:ascii="Cambria" w:hAnsi="Cambria"/>
        </w:rPr>
        <w:tab/>
        <w:t xml:space="preserve">               </w:t>
      </w:r>
    </w:p>
    <w:p w:rsidR="00BE3B63" w:rsidRPr="00BE3B63" w:rsidRDefault="00BE3B63" w:rsidP="00BE3B63">
      <w:pPr>
        <w:shd w:val="clear" w:color="auto" w:fill="C0C0C0"/>
        <w:tabs>
          <w:tab w:val="left" w:pos="0"/>
        </w:tabs>
        <w:jc w:val="center"/>
        <w:rPr>
          <w:rFonts w:ascii="Arial" w:hAnsi="Arial"/>
          <w:b/>
          <w:smallCaps/>
          <w:color w:val="auto"/>
          <w:sz w:val="28"/>
          <w:szCs w:val="28"/>
        </w:rPr>
      </w:pPr>
      <w:r w:rsidRPr="00BE3B63">
        <w:rPr>
          <w:rFonts w:ascii="Arial" w:hAnsi="Arial"/>
          <w:b/>
          <w:smallCaps/>
          <w:color w:val="auto"/>
          <w:sz w:val="28"/>
          <w:szCs w:val="28"/>
        </w:rPr>
        <w:t>P</w:t>
      </w:r>
      <w:r>
        <w:rPr>
          <w:rFonts w:ascii="Arial" w:hAnsi="Arial"/>
          <w:b/>
          <w:smallCaps/>
          <w:color w:val="auto"/>
          <w:sz w:val="28"/>
          <w:szCs w:val="28"/>
        </w:rPr>
        <w:t>rofile</w:t>
      </w:r>
      <w:r w:rsidRPr="00BE3B63">
        <w:rPr>
          <w:rFonts w:ascii="Arial" w:hAnsi="Arial"/>
          <w:b/>
          <w:smallCaps/>
          <w:color w:val="auto"/>
          <w:sz w:val="28"/>
          <w:szCs w:val="28"/>
        </w:rPr>
        <w:t xml:space="preserve"> S</w:t>
      </w:r>
      <w:r>
        <w:rPr>
          <w:rFonts w:ascii="Arial" w:hAnsi="Arial"/>
          <w:b/>
          <w:smallCaps/>
          <w:color w:val="auto"/>
          <w:sz w:val="28"/>
          <w:szCs w:val="28"/>
        </w:rPr>
        <w:t>ummary</w:t>
      </w:r>
    </w:p>
    <w:p w:rsidR="00BE3B63" w:rsidRPr="00C00C57" w:rsidRDefault="00BE3B63" w:rsidP="00BE3B63">
      <w:pPr>
        <w:jc w:val="both"/>
        <w:rPr>
          <w:rFonts w:ascii="Cambria" w:hAnsi="Cambria"/>
          <w:szCs w:val="22"/>
        </w:rPr>
      </w:pPr>
    </w:p>
    <w:p w:rsidR="00BE3B63" w:rsidRPr="00FB2C01" w:rsidRDefault="00E43738" w:rsidP="00FB2C01">
      <w:pPr>
        <w:numPr>
          <w:ilvl w:val="0"/>
          <w:numId w:val="12"/>
        </w:numPr>
        <w:spacing w:before="20"/>
        <w:jc w:val="both"/>
        <w:rPr>
          <w:rFonts w:ascii="Cambria" w:hAnsi="Cambria"/>
          <w:b/>
        </w:rPr>
      </w:pPr>
      <w:r w:rsidRPr="00B85AFF">
        <w:rPr>
          <w:rFonts w:ascii="Cambria" w:hAnsi="Cambria"/>
        </w:rPr>
        <w:t xml:space="preserve">A </w:t>
      </w:r>
      <w:r w:rsidR="000D303E">
        <w:rPr>
          <w:rFonts w:ascii="Cambria" w:hAnsi="Cambria"/>
        </w:rPr>
        <w:t>S</w:t>
      </w:r>
      <w:r w:rsidRPr="00B85AFF">
        <w:rPr>
          <w:rFonts w:ascii="Cambria" w:hAnsi="Cambria"/>
        </w:rPr>
        <w:t xml:space="preserve">killed professional with </w:t>
      </w:r>
      <w:r w:rsidRPr="00E43738">
        <w:rPr>
          <w:rFonts w:ascii="Cambria" w:hAnsi="Cambria"/>
          <w:bCs/>
        </w:rPr>
        <w:t xml:space="preserve">over </w:t>
      </w:r>
      <w:r w:rsidR="00DA3BB1">
        <w:rPr>
          <w:rFonts w:ascii="Cambria" w:hAnsi="Cambria"/>
          <w:bCs/>
        </w:rPr>
        <w:t>11</w:t>
      </w:r>
      <w:r w:rsidR="000A55ED">
        <w:rPr>
          <w:rFonts w:ascii="Cambria" w:hAnsi="Cambria"/>
          <w:bCs/>
        </w:rPr>
        <w:t>+</w:t>
      </w:r>
      <w:r w:rsidR="00DA3BB1">
        <w:rPr>
          <w:rFonts w:ascii="Cambria" w:hAnsi="Cambria"/>
          <w:bCs/>
        </w:rPr>
        <w:t xml:space="preserve"> </w:t>
      </w:r>
      <w:r w:rsidRPr="00E43738">
        <w:rPr>
          <w:rFonts w:ascii="Cambria" w:hAnsi="Cambria"/>
          <w:bCs/>
        </w:rPr>
        <w:t xml:space="preserve">years extensive experience in </w:t>
      </w:r>
      <w:r w:rsidR="00606510">
        <w:rPr>
          <w:rFonts w:ascii="Cambria" w:hAnsi="Cambria"/>
          <w:bCs/>
        </w:rPr>
        <w:t xml:space="preserve">logistics &amp; </w:t>
      </w:r>
      <w:r w:rsidRPr="00E43738">
        <w:rPr>
          <w:rFonts w:ascii="Cambria" w:hAnsi="Cambria"/>
          <w:bCs/>
        </w:rPr>
        <w:t>Wareho</w:t>
      </w:r>
      <w:r w:rsidR="00606510">
        <w:rPr>
          <w:rFonts w:ascii="Cambria" w:hAnsi="Cambria"/>
          <w:bCs/>
        </w:rPr>
        <w:t>u</w:t>
      </w:r>
      <w:r w:rsidR="007737E2">
        <w:rPr>
          <w:rFonts w:ascii="Cambria" w:hAnsi="Cambria"/>
          <w:bCs/>
        </w:rPr>
        <w:t xml:space="preserve">se and Supply Chain Management, Billing, Dispatch &amp; FGS. </w:t>
      </w:r>
    </w:p>
    <w:p w:rsidR="00BE3B63" w:rsidRPr="00A363BD" w:rsidRDefault="00BE3B63" w:rsidP="00BE3B63">
      <w:pPr>
        <w:numPr>
          <w:ilvl w:val="0"/>
          <w:numId w:val="12"/>
        </w:numPr>
        <w:spacing w:before="20"/>
        <w:jc w:val="both"/>
        <w:rPr>
          <w:rFonts w:ascii="Cambria" w:hAnsi="Cambria"/>
        </w:rPr>
      </w:pPr>
      <w:r w:rsidRPr="003E6FD2">
        <w:rPr>
          <w:rFonts w:ascii="Cambria" w:hAnsi="Cambria"/>
        </w:rPr>
        <w:t>Hands-on experience in</w:t>
      </w:r>
      <w:r>
        <w:rPr>
          <w:rFonts w:ascii="Cambria" w:hAnsi="Cambria"/>
        </w:rPr>
        <w:t xml:space="preserve"> Green Field Project, Warehouse Management, </w:t>
      </w:r>
      <w:r w:rsidRPr="00A363BD">
        <w:rPr>
          <w:rFonts w:ascii="Cambria" w:hAnsi="Cambria"/>
        </w:rPr>
        <w:t>New model launch, material flow designing, new project packaging development, Materials purchase &amp; Inventory management</w:t>
      </w:r>
      <w:r>
        <w:rPr>
          <w:rFonts w:ascii="Cambria" w:hAnsi="Cambria"/>
        </w:rPr>
        <w:t xml:space="preserve"> </w:t>
      </w:r>
      <w:r w:rsidRPr="00A363BD">
        <w:rPr>
          <w:rFonts w:ascii="Cambria" w:hAnsi="Cambria"/>
        </w:rPr>
        <w:t xml:space="preserve">&amp; 3PL Management in Reputed Automobile OEM. </w:t>
      </w:r>
    </w:p>
    <w:p w:rsidR="00BE3B63" w:rsidRDefault="00BE3B63" w:rsidP="00BE3B63">
      <w:pPr>
        <w:numPr>
          <w:ilvl w:val="0"/>
          <w:numId w:val="12"/>
        </w:numPr>
        <w:spacing w:before="20"/>
        <w:jc w:val="both"/>
        <w:rPr>
          <w:rFonts w:ascii="Cambria" w:hAnsi="Cambria"/>
        </w:rPr>
      </w:pPr>
      <w:r>
        <w:rPr>
          <w:rFonts w:ascii="Cambria" w:hAnsi="Cambria"/>
        </w:rPr>
        <w:t xml:space="preserve">Experience in Inbound &amp; Outbound logistics </w:t>
      </w:r>
      <w:r w:rsidRPr="00222529">
        <w:rPr>
          <w:rFonts w:ascii="Cambria" w:hAnsi="Cambria"/>
        </w:rPr>
        <w:t>include</w:t>
      </w:r>
      <w:r>
        <w:rPr>
          <w:rFonts w:ascii="Cambria" w:hAnsi="Cambria"/>
        </w:rPr>
        <w:t>s</w:t>
      </w:r>
      <w:r w:rsidRPr="00222529">
        <w:rPr>
          <w:rFonts w:ascii="Cambria" w:hAnsi="Cambria"/>
        </w:rPr>
        <w:t xml:space="preserve"> receivi</w:t>
      </w:r>
      <w:r>
        <w:rPr>
          <w:rFonts w:ascii="Cambria" w:hAnsi="Cambria"/>
        </w:rPr>
        <w:t>ng, Line feeding, inventory control</w:t>
      </w:r>
      <w:r w:rsidRPr="00222529">
        <w:rPr>
          <w:rFonts w:ascii="Cambria" w:hAnsi="Cambria"/>
        </w:rPr>
        <w:t xml:space="preserve"> pertinent to automotive industry</w:t>
      </w:r>
      <w:r>
        <w:rPr>
          <w:rFonts w:ascii="Cambria" w:hAnsi="Cambria"/>
        </w:rPr>
        <w:t>.</w:t>
      </w:r>
    </w:p>
    <w:p w:rsidR="00BE3B63" w:rsidRDefault="00BE3B63" w:rsidP="00BE3B63">
      <w:pPr>
        <w:numPr>
          <w:ilvl w:val="0"/>
          <w:numId w:val="12"/>
        </w:numPr>
        <w:spacing w:before="20"/>
        <w:jc w:val="both"/>
        <w:rPr>
          <w:rFonts w:ascii="Cambria" w:hAnsi="Cambria"/>
        </w:rPr>
      </w:pPr>
      <w:r>
        <w:rPr>
          <w:rFonts w:ascii="Cambria" w:hAnsi="Cambria"/>
        </w:rPr>
        <w:t>S</w:t>
      </w:r>
      <w:r w:rsidRPr="003E6FD2">
        <w:rPr>
          <w:rFonts w:ascii="Cambria" w:hAnsi="Cambria"/>
        </w:rPr>
        <w:t xml:space="preserve">pearhead </w:t>
      </w:r>
      <w:r>
        <w:rPr>
          <w:rFonts w:ascii="Cambria" w:hAnsi="Cambria"/>
        </w:rPr>
        <w:t>Packaging Development, New warehouse development &amp; Management</w:t>
      </w:r>
      <w:r w:rsidRPr="003E6FD2">
        <w:rPr>
          <w:rFonts w:ascii="Cambria" w:hAnsi="Cambria"/>
        </w:rPr>
        <w:t xml:space="preserve">, Process Improvement &amp; Project </w:t>
      </w:r>
      <w:r w:rsidR="007737E2" w:rsidRPr="003E6FD2">
        <w:rPr>
          <w:rFonts w:ascii="Cambria" w:hAnsi="Cambria"/>
        </w:rPr>
        <w:t>Managemen</w:t>
      </w:r>
      <w:r w:rsidR="007737E2">
        <w:rPr>
          <w:rFonts w:ascii="Cambria" w:hAnsi="Cambria"/>
        </w:rPr>
        <w:t>t,</w:t>
      </w:r>
      <w:r w:rsidRPr="003E6FD2">
        <w:rPr>
          <w:rFonts w:ascii="Cambria" w:hAnsi="Cambria"/>
        </w:rPr>
        <w:t xml:space="preserve"> ECN, </w:t>
      </w:r>
      <w:r>
        <w:rPr>
          <w:rFonts w:ascii="Cambria" w:hAnsi="Cambria"/>
        </w:rPr>
        <w:t>Inventory cost reduction.</w:t>
      </w:r>
    </w:p>
    <w:p w:rsidR="00BE3B63" w:rsidRDefault="00BE3B63" w:rsidP="000D303E">
      <w:pPr>
        <w:numPr>
          <w:ilvl w:val="0"/>
          <w:numId w:val="12"/>
        </w:numPr>
        <w:spacing w:before="20"/>
        <w:jc w:val="both"/>
        <w:rPr>
          <w:rFonts w:ascii="Cambria" w:hAnsi="Cambria"/>
        </w:rPr>
      </w:pPr>
      <w:r w:rsidRPr="00B85AFF">
        <w:rPr>
          <w:rFonts w:ascii="Cambria" w:hAnsi="Cambria"/>
        </w:rPr>
        <w:t>Skills in material accounting, issuance, sequencing, kitting, JIT</w:t>
      </w:r>
      <w:r>
        <w:rPr>
          <w:rFonts w:ascii="Cambria" w:hAnsi="Cambria"/>
        </w:rPr>
        <w:t>.</w:t>
      </w:r>
    </w:p>
    <w:p w:rsidR="000D303E" w:rsidRPr="000D303E" w:rsidRDefault="000D303E" w:rsidP="000D303E">
      <w:pPr>
        <w:spacing w:before="20"/>
        <w:ind w:left="360"/>
        <w:jc w:val="both"/>
        <w:rPr>
          <w:rFonts w:ascii="Cambria" w:hAnsi="Cambria"/>
        </w:rPr>
      </w:pPr>
    </w:p>
    <w:p w:rsidR="00CE4EA3" w:rsidRPr="00462BAD" w:rsidRDefault="00903484" w:rsidP="00462BAD">
      <w:pPr>
        <w:shd w:val="clear" w:color="auto" w:fill="C0C0C0"/>
        <w:tabs>
          <w:tab w:val="left" w:pos="0"/>
        </w:tabs>
        <w:jc w:val="center"/>
        <w:rPr>
          <w:rFonts w:ascii="Arial" w:hAnsi="Arial"/>
          <w:b/>
          <w:smallCaps/>
          <w:color w:val="auto"/>
          <w:sz w:val="28"/>
        </w:rPr>
      </w:pPr>
      <w:r>
        <w:rPr>
          <w:rFonts w:ascii="Arial" w:hAnsi="Arial"/>
          <w:b/>
          <w:smallCaps/>
          <w:color w:val="auto"/>
          <w:sz w:val="36"/>
        </w:rPr>
        <w:t>E</w:t>
      </w:r>
      <w:r>
        <w:rPr>
          <w:rFonts w:ascii="Arial" w:hAnsi="Arial"/>
          <w:b/>
          <w:smallCaps/>
          <w:color w:val="auto"/>
        </w:rPr>
        <w:t>XPERIENCE</w:t>
      </w:r>
    </w:p>
    <w:p w:rsidR="00CE4EA3" w:rsidRDefault="000A55ED" w:rsidP="00CE4EA3">
      <w:pPr>
        <w:pStyle w:val="NoSpacing"/>
        <w:numPr>
          <w:ilvl w:val="0"/>
          <w:numId w:val="2"/>
        </w:numPr>
        <w:tabs>
          <w:tab w:val="left" w:pos="5331"/>
        </w:tabs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K</w:t>
      </w:r>
      <w:r w:rsidRPr="000A55ED">
        <w:rPr>
          <w:rFonts w:ascii="Times New Roman" w:hAnsi="Times New Roman"/>
          <w:b/>
          <w:sz w:val="26"/>
          <w:szCs w:val="26"/>
        </w:rPr>
        <w:t>alpataru projects international limited</w:t>
      </w:r>
      <w:r>
        <w:rPr>
          <w:rFonts w:ascii="Times New Roman" w:hAnsi="Times New Roman"/>
          <w:b/>
          <w:sz w:val="26"/>
          <w:szCs w:val="26"/>
        </w:rPr>
        <w:t xml:space="preserve"> </w:t>
      </w:r>
    </w:p>
    <w:p w:rsidR="000A55ED" w:rsidRDefault="000A55ED" w:rsidP="000A55ED">
      <w:pPr>
        <w:pStyle w:val="NoSpacing"/>
        <w:tabs>
          <w:tab w:val="left" w:pos="5331"/>
        </w:tabs>
        <w:rPr>
          <w:rFonts w:ascii="Times New Roman" w:hAnsi="Times New Roman"/>
          <w:b/>
          <w:sz w:val="26"/>
          <w:szCs w:val="26"/>
        </w:rPr>
      </w:pPr>
    </w:p>
    <w:p w:rsidR="000A55ED" w:rsidRDefault="000A55ED" w:rsidP="000A55ED">
      <w:pPr>
        <w:pStyle w:val="NoSpacing"/>
        <w:numPr>
          <w:ilvl w:val="0"/>
          <w:numId w:val="25"/>
        </w:numPr>
        <w:tabs>
          <w:tab w:val="left" w:pos="5331"/>
        </w:tabs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Working </w:t>
      </w:r>
      <w:r>
        <w:rPr>
          <w:rFonts w:ascii="Times New Roman" w:hAnsi="Times New Roman"/>
          <w:b/>
          <w:sz w:val="26"/>
          <w:szCs w:val="26"/>
        </w:rPr>
        <w:t xml:space="preserve">as Manger </w:t>
      </w:r>
      <w:r w:rsidR="00490211">
        <w:rPr>
          <w:rFonts w:ascii="Times New Roman" w:hAnsi="Times New Roman"/>
          <w:b/>
          <w:sz w:val="26"/>
          <w:szCs w:val="26"/>
        </w:rPr>
        <w:t>M</w:t>
      </w:r>
      <w:r>
        <w:rPr>
          <w:rFonts w:ascii="Times New Roman" w:hAnsi="Times New Roman"/>
          <w:b/>
          <w:sz w:val="26"/>
          <w:szCs w:val="26"/>
        </w:rPr>
        <w:t>aterial planning &amp; Billing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January</w:t>
      </w:r>
      <w:r>
        <w:rPr>
          <w:rFonts w:ascii="Times New Roman" w:hAnsi="Times New Roman"/>
          <w:b/>
          <w:sz w:val="26"/>
          <w:szCs w:val="26"/>
        </w:rPr>
        <w:t xml:space="preserve"> 2</w:t>
      </w:r>
      <w:r>
        <w:rPr>
          <w:rFonts w:ascii="Times New Roman" w:hAnsi="Times New Roman"/>
          <w:b/>
          <w:sz w:val="26"/>
          <w:szCs w:val="26"/>
        </w:rPr>
        <w:t>025</w:t>
      </w:r>
      <w:r>
        <w:rPr>
          <w:rFonts w:ascii="Times New Roman" w:hAnsi="Times New Roman"/>
          <w:b/>
          <w:sz w:val="26"/>
          <w:szCs w:val="26"/>
        </w:rPr>
        <w:t xml:space="preserve"> to Till Now.</w:t>
      </w:r>
    </w:p>
    <w:p w:rsidR="0048795E" w:rsidRDefault="0048795E" w:rsidP="0048795E">
      <w:pPr>
        <w:pStyle w:val="NoSpacing"/>
        <w:tabs>
          <w:tab w:val="left" w:pos="5331"/>
        </w:tabs>
        <w:ind w:left="720"/>
        <w:rPr>
          <w:rFonts w:ascii="Times New Roman" w:hAnsi="Times New Roman"/>
          <w:b/>
          <w:sz w:val="26"/>
          <w:szCs w:val="26"/>
        </w:rPr>
      </w:pPr>
    </w:p>
    <w:p w:rsidR="000A55ED" w:rsidRPr="0048795E" w:rsidRDefault="000A55ED" w:rsidP="0048795E">
      <w:pPr>
        <w:pStyle w:val="ListParagraph"/>
        <w:numPr>
          <w:ilvl w:val="0"/>
          <w:numId w:val="27"/>
        </w:numPr>
        <w:jc w:val="both"/>
        <w:rPr>
          <w:rFonts w:ascii="Cambria" w:hAnsi="Cambria"/>
        </w:rPr>
      </w:pPr>
      <w:r w:rsidRPr="000A55ED">
        <w:rPr>
          <w:rFonts w:ascii="Times New Roman" w:hAnsi="Times New Roman" w:cs="Times New Roman"/>
          <w:color w:val="auto"/>
          <w:lang w:val="en-IN" w:eastAsia="en-IN"/>
        </w:rPr>
        <w:t xml:space="preserve"> </w:t>
      </w:r>
      <w:r w:rsidRPr="0048795E">
        <w:rPr>
          <w:rFonts w:ascii="Cambria" w:hAnsi="Cambria"/>
        </w:rPr>
        <w:t>Coordinated the billing process for materials delivered and stored at the row yard, ensuring accurate documentation and invoicing in line with project requirements.</w:t>
      </w:r>
    </w:p>
    <w:p w:rsidR="000A55ED" w:rsidRPr="0048795E" w:rsidRDefault="000A55ED" w:rsidP="0048795E">
      <w:pPr>
        <w:pStyle w:val="ListParagraph"/>
        <w:numPr>
          <w:ilvl w:val="0"/>
          <w:numId w:val="27"/>
        </w:numPr>
        <w:jc w:val="both"/>
        <w:rPr>
          <w:rFonts w:ascii="Cambria" w:hAnsi="Cambria"/>
        </w:rPr>
      </w:pPr>
      <w:r w:rsidRPr="0048795E">
        <w:rPr>
          <w:rFonts w:ascii="Cambria" w:hAnsi="Cambria"/>
        </w:rPr>
        <w:t>Verified material quantities, delivery notes, and vendor invoices to ensure proper billing and reconciliation of materials received.</w:t>
      </w:r>
    </w:p>
    <w:p w:rsidR="0048795E" w:rsidRPr="0048795E" w:rsidRDefault="0048795E" w:rsidP="0048795E">
      <w:pPr>
        <w:pStyle w:val="ListParagraph"/>
        <w:numPr>
          <w:ilvl w:val="0"/>
          <w:numId w:val="27"/>
        </w:numPr>
        <w:jc w:val="both"/>
        <w:rPr>
          <w:rFonts w:ascii="Cambria" w:hAnsi="Cambria"/>
        </w:rPr>
      </w:pPr>
      <w:r w:rsidRPr="0048795E">
        <w:rPr>
          <w:rFonts w:ascii="Cambria" w:hAnsi="Cambria"/>
        </w:rPr>
        <w:lastRenderedPageBreak/>
        <w:t>Developed and maintained a comprehensive material inventory system for the row yard, optimizing stock levels based on project schedules and demand forecasts</w:t>
      </w:r>
      <w:r w:rsidRPr="0048795E">
        <w:rPr>
          <w:rFonts w:ascii="Cambria" w:hAnsi="Cambria"/>
        </w:rPr>
        <w:t>.</w:t>
      </w:r>
    </w:p>
    <w:p w:rsidR="0048795E" w:rsidRPr="0048795E" w:rsidRDefault="0048795E" w:rsidP="0048795E">
      <w:pPr>
        <w:pStyle w:val="ListParagraph"/>
        <w:numPr>
          <w:ilvl w:val="0"/>
          <w:numId w:val="27"/>
        </w:numPr>
        <w:jc w:val="both"/>
        <w:rPr>
          <w:rFonts w:ascii="Cambria" w:hAnsi="Cambria"/>
        </w:rPr>
      </w:pPr>
      <w:r w:rsidRPr="0048795E">
        <w:rPr>
          <w:rFonts w:ascii="Cambria" w:hAnsi="Cambria"/>
        </w:rPr>
        <w:t>Monitored stock movements in the yard, ensuring proper documentation for materials issued or returned to minimize discrepancies and loss</w:t>
      </w:r>
      <w:r w:rsidRPr="0048795E">
        <w:rPr>
          <w:rFonts w:ascii="Cambria" w:hAnsi="Cambria"/>
        </w:rPr>
        <w:t>.</w:t>
      </w:r>
    </w:p>
    <w:p w:rsidR="0048795E" w:rsidRPr="0048795E" w:rsidRDefault="0048795E" w:rsidP="0048795E">
      <w:pPr>
        <w:pStyle w:val="ListParagraph"/>
        <w:numPr>
          <w:ilvl w:val="0"/>
          <w:numId w:val="27"/>
        </w:numPr>
        <w:jc w:val="both"/>
        <w:rPr>
          <w:rFonts w:ascii="Cambria" w:hAnsi="Cambria"/>
        </w:rPr>
      </w:pPr>
      <w:r w:rsidRPr="0048795E">
        <w:rPr>
          <w:rFonts w:ascii="Cambria" w:hAnsi="Cambria"/>
        </w:rPr>
        <w:t>Implemented stock rotation practices (FIFO/LIFO) to prevent material wastage and ensure efficient usage of stored goods</w:t>
      </w:r>
      <w:r w:rsidRPr="0048795E">
        <w:rPr>
          <w:rFonts w:ascii="Cambria" w:hAnsi="Cambria"/>
        </w:rPr>
        <w:t>.</w:t>
      </w:r>
    </w:p>
    <w:p w:rsidR="0048795E" w:rsidRPr="0048795E" w:rsidRDefault="0048795E" w:rsidP="0048795E">
      <w:pPr>
        <w:pStyle w:val="ListParagraph"/>
        <w:numPr>
          <w:ilvl w:val="0"/>
          <w:numId w:val="27"/>
        </w:numPr>
        <w:jc w:val="both"/>
        <w:rPr>
          <w:rFonts w:ascii="Cambria" w:hAnsi="Cambria"/>
        </w:rPr>
      </w:pPr>
      <w:r w:rsidRPr="0048795E">
        <w:rPr>
          <w:rFonts w:ascii="Cambria" w:hAnsi="Cambria"/>
        </w:rPr>
        <w:t>Assisted in the preparation of material budgets for ongoing construction or warehouse projects, ensuring alignment with cost estimations and project timelines</w:t>
      </w:r>
      <w:r w:rsidRPr="0048795E">
        <w:rPr>
          <w:rFonts w:ascii="Cambria" w:hAnsi="Cambria"/>
        </w:rPr>
        <w:t>.</w:t>
      </w:r>
    </w:p>
    <w:p w:rsidR="0048795E" w:rsidRPr="0048795E" w:rsidRDefault="0048795E" w:rsidP="0048795E">
      <w:pPr>
        <w:pStyle w:val="ListParagraph"/>
        <w:numPr>
          <w:ilvl w:val="0"/>
          <w:numId w:val="27"/>
        </w:numPr>
        <w:jc w:val="both"/>
        <w:rPr>
          <w:rFonts w:ascii="Cambria" w:hAnsi="Cambria"/>
        </w:rPr>
      </w:pPr>
      <w:r w:rsidRPr="0048795E">
        <w:rPr>
          <w:rFonts w:ascii="Cambria" w:hAnsi="Cambria"/>
        </w:rPr>
        <w:t>Conducted cost analysis to identify opportunities for material savings, reducing procurement costs and minimizing waste in the row yard</w:t>
      </w:r>
      <w:r w:rsidRPr="0048795E">
        <w:rPr>
          <w:rFonts w:ascii="Cambria" w:hAnsi="Cambria"/>
        </w:rPr>
        <w:t>.</w:t>
      </w:r>
    </w:p>
    <w:p w:rsidR="0048795E" w:rsidRPr="0048795E" w:rsidRDefault="0048795E" w:rsidP="0048795E">
      <w:pPr>
        <w:pStyle w:val="ListParagraph"/>
        <w:numPr>
          <w:ilvl w:val="0"/>
          <w:numId w:val="27"/>
        </w:numPr>
        <w:jc w:val="both"/>
        <w:rPr>
          <w:rFonts w:ascii="Cambria" w:hAnsi="Cambria"/>
        </w:rPr>
      </w:pPr>
      <w:r w:rsidRPr="0048795E">
        <w:rPr>
          <w:rFonts w:ascii="Cambria" w:hAnsi="Cambria"/>
        </w:rPr>
        <w:t>Worked closely with suppliers and logistics teams to coordinate timely material deliveries to the row yard, ensuring seamless stock availability for project needs</w:t>
      </w:r>
      <w:r w:rsidRPr="0048795E">
        <w:rPr>
          <w:rFonts w:ascii="Cambria" w:hAnsi="Cambria"/>
        </w:rPr>
        <w:t>.</w:t>
      </w:r>
    </w:p>
    <w:p w:rsidR="0048795E" w:rsidRPr="0048795E" w:rsidRDefault="0048795E" w:rsidP="0048795E">
      <w:pPr>
        <w:pStyle w:val="ListParagraph"/>
        <w:numPr>
          <w:ilvl w:val="0"/>
          <w:numId w:val="27"/>
        </w:numPr>
        <w:jc w:val="both"/>
        <w:rPr>
          <w:rFonts w:ascii="Cambria" w:hAnsi="Cambria"/>
        </w:rPr>
      </w:pPr>
      <w:r w:rsidRPr="0048795E">
        <w:rPr>
          <w:rFonts w:ascii="Cambria" w:hAnsi="Cambria"/>
        </w:rPr>
        <w:t>Oversaw the dispatch of materials from the row yard to various project sites, ensuring that correct quantities and types of materials were delivered on time</w:t>
      </w:r>
      <w:r w:rsidRPr="0048795E">
        <w:rPr>
          <w:rFonts w:ascii="Cambria" w:hAnsi="Cambria"/>
        </w:rPr>
        <w:t>.</w:t>
      </w:r>
    </w:p>
    <w:p w:rsidR="0048795E" w:rsidRPr="0048795E" w:rsidRDefault="0048795E" w:rsidP="0048795E">
      <w:pPr>
        <w:pStyle w:val="ListParagraph"/>
        <w:numPr>
          <w:ilvl w:val="0"/>
          <w:numId w:val="27"/>
        </w:numPr>
        <w:jc w:val="both"/>
        <w:rPr>
          <w:rFonts w:ascii="Cambria" w:hAnsi="Cambria"/>
        </w:rPr>
      </w:pPr>
      <w:r w:rsidRPr="0048795E">
        <w:rPr>
          <w:rFonts w:ascii="Cambria" w:hAnsi="Cambria"/>
        </w:rPr>
        <w:t>Organized materials within the yard based on project requirements, ensuring easy access, safety, and compliance with site regulations</w:t>
      </w:r>
      <w:r w:rsidRPr="0048795E">
        <w:rPr>
          <w:rFonts w:ascii="Cambria" w:hAnsi="Cambria"/>
        </w:rPr>
        <w:t>.</w:t>
      </w:r>
    </w:p>
    <w:p w:rsidR="0048795E" w:rsidRPr="0048795E" w:rsidRDefault="0048795E" w:rsidP="0048795E">
      <w:pPr>
        <w:pStyle w:val="ListParagraph"/>
        <w:numPr>
          <w:ilvl w:val="0"/>
          <w:numId w:val="27"/>
        </w:numPr>
        <w:jc w:val="both"/>
        <w:rPr>
          <w:rFonts w:ascii="Cambria" w:hAnsi="Cambria"/>
        </w:rPr>
      </w:pPr>
      <w:r w:rsidRPr="0048795E">
        <w:rPr>
          <w:rFonts w:ascii="Cambria" w:hAnsi="Cambria"/>
        </w:rPr>
        <w:t>Ensured that all material storage and handling in the row yard adhered to safety standards and industry regulations</w:t>
      </w:r>
      <w:r w:rsidRPr="0048795E">
        <w:rPr>
          <w:rFonts w:ascii="Cambria" w:hAnsi="Cambria"/>
        </w:rPr>
        <w:t>.</w:t>
      </w:r>
    </w:p>
    <w:p w:rsidR="0048795E" w:rsidRPr="0048795E" w:rsidRDefault="0048795E" w:rsidP="0048795E">
      <w:pPr>
        <w:pStyle w:val="ListParagraph"/>
        <w:numPr>
          <w:ilvl w:val="0"/>
          <w:numId w:val="27"/>
        </w:numPr>
        <w:jc w:val="both"/>
        <w:rPr>
          <w:rFonts w:ascii="Cambria" w:hAnsi="Cambria"/>
        </w:rPr>
      </w:pPr>
      <w:r w:rsidRPr="0048795E">
        <w:rPr>
          <w:rFonts w:ascii="Cambria" w:hAnsi="Cambria"/>
        </w:rPr>
        <w:t>Utilized ERP software (e.g., SAP, Oracle) to track material stock levels, generate reports, and facilitate accurate billing for materials used in the row yard.</w:t>
      </w:r>
    </w:p>
    <w:p w:rsidR="0048795E" w:rsidRPr="0048795E" w:rsidRDefault="0048795E" w:rsidP="0048795E">
      <w:pPr>
        <w:pStyle w:val="ListParagraph"/>
        <w:numPr>
          <w:ilvl w:val="0"/>
          <w:numId w:val="27"/>
        </w:numPr>
        <w:jc w:val="both"/>
        <w:rPr>
          <w:rFonts w:ascii="Cambria" w:hAnsi="Cambria"/>
        </w:rPr>
      </w:pPr>
      <w:r w:rsidRPr="0048795E">
        <w:rPr>
          <w:rFonts w:ascii="Cambria" w:hAnsi="Cambria"/>
        </w:rPr>
        <w:t>Streamlined material tracking and billing processes through the integration of inventory management software, reducing errors and improving efficiency</w:t>
      </w:r>
    </w:p>
    <w:p w:rsidR="000A55ED" w:rsidRPr="0048795E" w:rsidRDefault="000A55ED" w:rsidP="0048795E">
      <w:pPr>
        <w:pStyle w:val="ListParagraph"/>
        <w:jc w:val="both"/>
        <w:rPr>
          <w:rFonts w:ascii="Cambria" w:hAnsi="Cambria"/>
        </w:rPr>
      </w:pPr>
    </w:p>
    <w:p w:rsidR="000A55ED" w:rsidRDefault="000A55ED" w:rsidP="000A55ED">
      <w:pPr>
        <w:pStyle w:val="NoSpacing"/>
        <w:numPr>
          <w:ilvl w:val="0"/>
          <w:numId w:val="2"/>
        </w:numPr>
        <w:tabs>
          <w:tab w:val="left" w:pos="5331"/>
        </w:tabs>
        <w:rPr>
          <w:rFonts w:ascii="Times New Roman" w:hAnsi="Times New Roman"/>
          <w:b/>
          <w:sz w:val="26"/>
          <w:szCs w:val="26"/>
        </w:rPr>
      </w:pPr>
      <w:r w:rsidRPr="005243E1">
        <w:rPr>
          <w:rFonts w:ascii="Times New Roman" w:hAnsi="Times New Roman"/>
          <w:b/>
          <w:sz w:val="26"/>
          <w:szCs w:val="26"/>
        </w:rPr>
        <w:t xml:space="preserve">Tata </w:t>
      </w:r>
      <w:r>
        <w:rPr>
          <w:rFonts w:ascii="Times New Roman" w:hAnsi="Times New Roman"/>
          <w:b/>
          <w:sz w:val="26"/>
          <w:szCs w:val="26"/>
        </w:rPr>
        <w:t>Motors Ltd. (</w:t>
      </w:r>
      <w:r w:rsidRPr="00362E57">
        <w:rPr>
          <w:rFonts w:ascii="Times New Roman" w:hAnsi="Times New Roman"/>
          <w:b/>
          <w:sz w:val="26"/>
          <w:szCs w:val="26"/>
        </w:rPr>
        <w:t>TML Business Services Ltd</w:t>
      </w:r>
      <w:r>
        <w:rPr>
          <w:rFonts w:cs="Calibri"/>
          <w:b/>
          <w:bCs/>
          <w:color w:val="BF8F00"/>
        </w:rPr>
        <w:t>.</w:t>
      </w:r>
      <w:r>
        <w:rPr>
          <w:rFonts w:ascii="Times New Roman" w:hAnsi="Times New Roman"/>
          <w:b/>
          <w:sz w:val="26"/>
          <w:szCs w:val="26"/>
        </w:rPr>
        <w:t>)</w:t>
      </w:r>
    </w:p>
    <w:p w:rsidR="000A55ED" w:rsidRDefault="000A55ED" w:rsidP="00E56C0B">
      <w:pPr>
        <w:pStyle w:val="NoSpacing"/>
        <w:tabs>
          <w:tab w:val="left" w:pos="5331"/>
        </w:tabs>
        <w:rPr>
          <w:rFonts w:ascii="Times New Roman" w:hAnsi="Times New Roman"/>
          <w:b/>
          <w:sz w:val="26"/>
          <w:szCs w:val="26"/>
        </w:rPr>
      </w:pPr>
    </w:p>
    <w:p w:rsidR="000A55ED" w:rsidRDefault="000A55ED" w:rsidP="00E56C0B">
      <w:pPr>
        <w:pStyle w:val="NoSpacing"/>
        <w:tabs>
          <w:tab w:val="left" w:pos="5331"/>
        </w:tabs>
        <w:rPr>
          <w:rFonts w:ascii="Times New Roman" w:hAnsi="Times New Roman"/>
          <w:b/>
          <w:sz w:val="26"/>
          <w:szCs w:val="26"/>
        </w:rPr>
      </w:pPr>
    </w:p>
    <w:p w:rsidR="00DA396F" w:rsidRDefault="005243E1" w:rsidP="00462BAD">
      <w:pPr>
        <w:pStyle w:val="NoSpacing"/>
        <w:numPr>
          <w:ilvl w:val="0"/>
          <w:numId w:val="25"/>
        </w:numPr>
        <w:tabs>
          <w:tab w:val="left" w:pos="5331"/>
        </w:tabs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Working as Senior Executive </w:t>
      </w:r>
      <w:r w:rsidR="00E7320F">
        <w:rPr>
          <w:rFonts w:ascii="Times New Roman" w:hAnsi="Times New Roman"/>
          <w:b/>
          <w:sz w:val="26"/>
          <w:szCs w:val="26"/>
        </w:rPr>
        <w:t>in</w:t>
      </w:r>
      <w:r w:rsidR="000E714B">
        <w:rPr>
          <w:rFonts w:ascii="Times New Roman" w:hAnsi="Times New Roman"/>
          <w:b/>
          <w:sz w:val="26"/>
          <w:szCs w:val="26"/>
        </w:rPr>
        <w:t xml:space="preserve"> FGS, Billing &amp; Dispatch from</w:t>
      </w:r>
      <w:r w:rsidR="00E56C0B">
        <w:rPr>
          <w:rFonts w:ascii="Times New Roman" w:hAnsi="Times New Roman"/>
          <w:b/>
          <w:sz w:val="26"/>
          <w:szCs w:val="26"/>
        </w:rPr>
        <w:t xml:space="preserve"> Dec 2023 to </w:t>
      </w:r>
      <w:r w:rsidR="000A55ED">
        <w:rPr>
          <w:rFonts w:ascii="Times New Roman" w:hAnsi="Times New Roman"/>
          <w:b/>
          <w:sz w:val="26"/>
          <w:szCs w:val="26"/>
        </w:rPr>
        <w:t>Dec 2024.</w:t>
      </w:r>
    </w:p>
    <w:p w:rsidR="00462BAD" w:rsidRPr="00462BAD" w:rsidRDefault="00462BAD" w:rsidP="00462BAD">
      <w:pPr>
        <w:pStyle w:val="NoSpacing"/>
        <w:tabs>
          <w:tab w:val="left" w:pos="5331"/>
        </w:tabs>
        <w:ind w:left="720"/>
        <w:rPr>
          <w:rFonts w:ascii="Times New Roman" w:hAnsi="Times New Roman"/>
          <w:b/>
          <w:sz w:val="26"/>
          <w:szCs w:val="26"/>
        </w:rPr>
      </w:pPr>
    </w:p>
    <w:p w:rsidR="00462BAD" w:rsidRPr="00462BAD" w:rsidRDefault="00DA396F" w:rsidP="00462BAD">
      <w:pPr>
        <w:pStyle w:val="ListParagraph"/>
        <w:numPr>
          <w:ilvl w:val="0"/>
          <w:numId w:val="27"/>
        </w:numPr>
        <w:jc w:val="both"/>
        <w:rPr>
          <w:rFonts w:ascii="Cambria" w:hAnsi="Cambria"/>
          <w:b/>
        </w:rPr>
      </w:pPr>
      <w:r w:rsidRPr="00813BF5">
        <w:rPr>
          <w:rFonts w:ascii="Cambria" w:hAnsi="Cambria"/>
        </w:rPr>
        <w:t xml:space="preserve">To trained and lead team of 90+ sub- ordinates for </w:t>
      </w:r>
      <w:r w:rsidR="000E714B">
        <w:rPr>
          <w:rFonts w:ascii="Cambria" w:hAnsi="Cambria"/>
        </w:rPr>
        <w:t>FGS, Billing</w:t>
      </w:r>
      <w:r w:rsidR="000E714B">
        <w:rPr>
          <w:rFonts w:ascii="Cambria" w:hAnsi="Cambria"/>
          <w:bCs/>
        </w:rPr>
        <w:t xml:space="preserve"> &amp; Dispatch activity</w:t>
      </w:r>
      <w:r w:rsidR="00462BAD">
        <w:rPr>
          <w:rFonts w:ascii="Cambria" w:hAnsi="Cambria"/>
          <w:bCs/>
        </w:rPr>
        <w:t>.</w:t>
      </w:r>
    </w:p>
    <w:p w:rsidR="00CE4EA3" w:rsidRPr="000A55ED" w:rsidRDefault="00462BAD" w:rsidP="000A55ED">
      <w:pPr>
        <w:pStyle w:val="NoSpacing"/>
        <w:widowControl w:val="0"/>
        <w:numPr>
          <w:ilvl w:val="0"/>
          <w:numId w:val="27"/>
        </w:numPr>
        <w:tabs>
          <w:tab w:val="left" w:pos="5331"/>
        </w:tabs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462BAD">
        <w:rPr>
          <w:rFonts w:ascii="Times New Roman" w:hAnsi="Times New Roman"/>
          <w:sz w:val="24"/>
          <w:szCs w:val="24"/>
        </w:rPr>
        <w:t>Maintained purchase order and invoice records for the entire organization. Maintained an accurate and up to-to date list of all purchase requests. Maintained vendor relations and negotiated contracts with suppliers, maintained inventory control and ordering of all supplies.</w:t>
      </w:r>
    </w:p>
    <w:p w:rsidR="00E56C0B" w:rsidRDefault="00E56C0B" w:rsidP="00CE4EA3">
      <w:pPr>
        <w:pStyle w:val="NoSpacing"/>
        <w:numPr>
          <w:ilvl w:val="0"/>
          <w:numId w:val="1"/>
        </w:numPr>
        <w:tabs>
          <w:tab w:val="left" w:pos="5331"/>
        </w:tabs>
        <w:rPr>
          <w:rFonts w:ascii="Times New Roman" w:hAnsi="Times New Roman"/>
          <w:sz w:val="24"/>
          <w:szCs w:val="24"/>
        </w:rPr>
      </w:pPr>
      <w:r w:rsidRPr="00E56C0B">
        <w:rPr>
          <w:rFonts w:ascii="Times New Roman" w:hAnsi="Times New Roman"/>
          <w:sz w:val="24"/>
          <w:szCs w:val="24"/>
        </w:rPr>
        <w:t>Implemented stra</w:t>
      </w:r>
      <w:r w:rsidR="000E714B">
        <w:rPr>
          <w:rFonts w:ascii="Times New Roman" w:hAnsi="Times New Roman"/>
          <w:sz w:val="24"/>
          <w:szCs w:val="24"/>
        </w:rPr>
        <w:t>tegic changes in the FGS</w:t>
      </w:r>
      <w:r w:rsidRPr="00E56C0B">
        <w:rPr>
          <w:rFonts w:ascii="Times New Roman" w:hAnsi="Times New Roman"/>
          <w:sz w:val="24"/>
          <w:szCs w:val="24"/>
        </w:rPr>
        <w:t xml:space="preserve"> and organization, maximizing space utility and improving accessibility for efficient handling, resulting in increased storage capacity and smoother operations.</w:t>
      </w:r>
    </w:p>
    <w:p w:rsidR="000E714B" w:rsidRDefault="000E714B" w:rsidP="000E71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0E714B">
        <w:rPr>
          <w:rFonts w:ascii="Times New Roman" w:hAnsi="Times New Roman" w:cs="Times New Roman"/>
          <w:color w:val="auto"/>
        </w:rPr>
        <w:t>Managed inventory and logistics for finished goods, ensuring on-time delivery to customers.</w:t>
      </w:r>
    </w:p>
    <w:p w:rsidR="00D07FFD" w:rsidRDefault="00D07FFD" w:rsidP="00D07F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D07FFD">
        <w:rPr>
          <w:rFonts w:ascii="Times New Roman" w:hAnsi="Times New Roman" w:cs="Times New Roman"/>
          <w:color w:val="auto"/>
        </w:rPr>
        <w:t>Managed billing processes for a diverse client base, ensuring accuracy and timeliness of invoices.</w:t>
      </w:r>
    </w:p>
    <w:p w:rsidR="00D07FFD" w:rsidRDefault="00D07FFD" w:rsidP="00D07F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D07FFD">
        <w:rPr>
          <w:rFonts w:ascii="Times New Roman" w:hAnsi="Times New Roman" w:cs="Times New Roman"/>
          <w:color w:val="auto"/>
        </w:rPr>
        <w:t>Implemented automated billing systems, reducing processing time by 30%.</w:t>
      </w:r>
    </w:p>
    <w:p w:rsidR="00D07FFD" w:rsidRDefault="00D07FFD" w:rsidP="00D07F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D07FFD">
        <w:rPr>
          <w:rFonts w:ascii="Times New Roman" w:hAnsi="Times New Roman" w:cs="Times New Roman"/>
          <w:color w:val="auto"/>
        </w:rPr>
        <w:t>Resolved billing discrepancies and disputes promptly to maintain positive client relationships.</w:t>
      </w:r>
    </w:p>
    <w:p w:rsidR="00D07FFD" w:rsidRPr="00D07FFD" w:rsidRDefault="00D07FFD" w:rsidP="00D07F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D07FFD">
        <w:rPr>
          <w:rFonts w:ascii="Times New Roman" w:hAnsi="Times New Roman" w:cs="Times New Roman"/>
          <w:color w:val="auto"/>
        </w:rPr>
        <w:t>Prepared monthly aging reports and followed up on overdue invoices.</w:t>
      </w:r>
    </w:p>
    <w:p w:rsidR="00D07FFD" w:rsidRDefault="00D07FFD" w:rsidP="00D07F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D07FFD">
        <w:rPr>
          <w:rFonts w:ascii="Times New Roman" w:hAnsi="Times New Roman" w:cs="Times New Roman"/>
          <w:color w:val="auto"/>
        </w:rPr>
        <w:t>Assisted in month-end closing activities and financial reporting.</w:t>
      </w:r>
    </w:p>
    <w:p w:rsidR="00E56C0B" w:rsidRPr="007737E2" w:rsidRDefault="007737E2" w:rsidP="007737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7737E2">
        <w:rPr>
          <w:rFonts w:ascii="Times New Roman" w:hAnsi="Times New Roman" w:cs="Times New Roman"/>
          <w:color w:val="auto"/>
        </w:rPr>
        <w:t>Coordinated daily dispatch operations for a fleet of delivery vehicles</w:t>
      </w:r>
    </w:p>
    <w:p w:rsidR="007737E2" w:rsidRPr="007737E2" w:rsidRDefault="007737E2" w:rsidP="007737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7737E2">
        <w:rPr>
          <w:rFonts w:ascii="Times New Roman" w:hAnsi="Times New Roman" w:cs="Times New Roman"/>
          <w:color w:val="auto"/>
        </w:rPr>
        <w:t>Scheduled and assigned routes to drivers, optimizing efficiency and on-time performance.</w:t>
      </w:r>
    </w:p>
    <w:p w:rsidR="007737E2" w:rsidRDefault="007737E2" w:rsidP="007737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7737E2">
        <w:rPr>
          <w:rFonts w:ascii="Times New Roman" w:hAnsi="Times New Roman" w:cs="Times New Roman"/>
          <w:color w:val="auto"/>
        </w:rPr>
        <w:t>Monitored real-time GPS tracking systems to ensure accurate tracking of deliveries</w:t>
      </w:r>
      <w:r>
        <w:rPr>
          <w:rFonts w:ascii="Times New Roman" w:hAnsi="Times New Roman" w:cs="Times New Roman"/>
          <w:color w:val="auto"/>
        </w:rPr>
        <w:t xml:space="preserve"> in PWC portal.</w:t>
      </w:r>
    </w:p>
    <w:p w:rsidR="007737E2" w:rsidRPr="007737E2" w:rsidRDefault="007737E2" w:rsidP="007737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7737E2">
        <w:rPr>
          <w:rFonts w:ascii="Times New Roman" w:hAnsi="Times New Roman" w:cs="Times New Roman"/>
          <w:color w:val="auto"/>
        </w:rPr>
        <w:t>Dispatched trucks for regional and long-haul deliveries, prioritizing urgent shipments</w:t>
      </w:r>
    </w:p>
    <w:p w:rsidR="007737E2" w:rsidRPr="007737E2" w:rsidRDefault="007737E2" w:rsidP="007737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7737E2">
        <w:rPr>
          <w:rFonts w:ascii="Times New Roman" w:hAnsi="Times New Roman" w:cs="Times New Roman"/>
          <w:color w:val="auto"/>
        </w:rPr>
        <w:t>Managed logistics of incoming and outgoing freight, ensuring timely loading and unloading.</w:t>
      </w:r>
    </w:p>
    <w:p w:rsidR="007737E2" w:rsidRDefault="007737E2" w:rsidP="007737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7737E2">
        <w:rPr>
          <w:rFonts w:ascii="Times New Roman" w:hAnsi="Times New Roman" w:cs="Times New Roman"/>
          <w:color w:val="auto"/>
        </w:rPr>
        <w:t>Utilized dispatch PWC software to maintain accurate records of shipments and driver schedules.</w:t>
      </w:r>
    </w:p>
    <w:p w:rsidR="007737E2" w:rsidRPr="007737E2" w:rsidRDefault="007737E2" w:rsidP="00AB27D7">
      <w:pPr>
        <w:pStyle w:val="ListParagraph"/>
        <w:rPr>
          <w:rFonts w:ascii="Times New Roman" w:hAnsi="Times New Roman" w:cs="Times New Roman"/>
          <w:color w:val="auto"/>
        </w:rPr>
      </w:pPr>
    </w:p>
    <w:p w:rsidR="007737E2" w:rsidRPr="00DA141B" w:rsidRDefault="007737E2" w:rsidP="007737E2">
      <w:pPr>
        <w:pStyle w:val="ListParagraph"/>
        <w:numPr>
          <w:ilvl w:val="0"/>
          <w:numId w:val="18"/>
        </w:numPr>
        <w:tabs>
          <w:tab w:val="left" w:pos="2312"/>
        </w:tabs>
        <w:spacing w:after="20" w:line="240" w:lineRule="atLeast"/>
        <w:jc w:val="both"/>
        <w:rPr>
          <w:rFonts w:ascii="Times New Roman" w:eastAsia="Calibri" w:hAnsi="Times New Roman" w:cs="Times New Roman"/>
          <w:b/>
          <w:color w:val="auto"/>
          <w:szCs w:val="26"/>
          <w:lang w:val="en-IN"/>
        </w:rPr>
      </w:pPr>
      <w:r>
        <w:rPr>
          <w:rFonts w:ascii="Times New Roman" w:hAnsi="Times New Roman"/>
          <w:b/>
          <w:sz w:val="26"/>
          <w:szCs w:val="26"/>
        </w:rPr>
        <w:t>Achievements:</w:t>
      </w:r>
    </w:p>
    <w:p w:rsidR="007737E2" w:rsidRPr="006B439F" w:rsidRDefault="007737E2" w:rsidP="007737E2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B439F">
        <w:rPr>
          <w:rFonts w:ascii="Cambria" w:hAnsi="Cambria"/>
        </w:rPr>
        <w:t>Successfully comp</w:t>
      </w:r>
      <w:r w:rsidR="00AB27D7">
        <w:rPr>
          <w:rFonts w:ascii="Cambria" w:hAnsi="Cambria"/>
        </w:rPr>
        <w:t xml:space="preserve">leting Advance of MS Excel </w:t>
      </w:r>
      <w:r w:rsidR="00AB27D7" w:rsidRPr="006B439F">
        <w:rPr>
          <w:rFonts w:ascii="Cambria" w:hAnsi="Cambria"/>
        </w:rPr>
        <w:t>from</w:t>
      </w:r>
      <w:r w:rsidR="00AB27D7">
        <w:rPr>
          <w:rFonts w:ascii="Cambria" w:hAnsi="Cambria"/>
        </w:rPr>
        <w:t xml:space="preserve"> Tata Motors academy. </w:t>
      </w:r>
    </w:p>
    <w:p w:rsidR="007737E2" w:rsidRDefault="007737E2" w:rsidP="00AB27D7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B439F">
        <w:rPr>
          <w:rFonts w:ascii="Cambria" w:hAnsi="Cambria"/>
        </w:rPr>
        <w:lastRenderedPageBreak/>
        <w:t>Successfully C</w:t>
      </w:r>
      <w:r w:rsidR="00AB27D7">
        <w:rPr>
          <w:rFonts w:ascii="Cambria" w:hAnsi="Cambria"/>
        </w:rPr>
        <w:t xml:space="preserve">ompleted Daily work management module 1 &amp; 2 </w:t>
      </w:r>
      <w:r w:rsidR="00AB27D7" w:rsidRPr="006B439F">
        <w:rPr>
          <w:rFonts w:ascii="Cambria" w:hAnsi="Cambria"/>
        </w:rPr>
        <w:t>from</w:t>
      </w:r>
      <w:r w:rsidR="00AB27D7">
        <w:rPr>
          <w:rFonts w:ascii="Cambria" w:hAnsi="Cambria"/>
        </w:rPr>
        <w:t xml:space="preserve"> Tata Motors academy.</w:t>
      </w:r>
    </w:p>
    <w:p w:rsidR="00AB27D7" w:rsidRPr="00AB27D7" w:rsidRDefault="00AB27D7" w:rsidP="00AB27D7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B439F">
        <w:rPr>
          <w:rFonts w:ascii="Cambria" w:hAnsi="Cambria"/>
        </w:rPr>
        <w:t>Successfully C</w:t>
      </w:r>
      <w:r>
        <w:rPr>
          <w:rFonts w:ascii="Cambria" w:hAnsi="Cambria"/>
        </w:rPr>
        <w:t xml:space="preserve">ompleted </w:t>
      </w:r>
      <w:r w:rsidRPr="00AB27D7">
        <w:rPr>
          <w:rFonts w:ascii="Cambria" w:hAnsi="Cambria"/>
        </w:rPr>
        <w:t>Corporate communications policy e-module</w:t>
      </w:r>
      <w:r>
        <w:rPr>
          <w:rFonts w:ascii="Cambria" w:hAnsi="Cambria"/>
        </w:rPr>
        <w:t xml:space="preserve"> Tata Motors academy</w:t>
      </w:r>
    </w:p>
    <w:p w:rsidR="00462BAD" w:rsidRPr="00462BAD" w:rsidRDefault="00462BAD" w:rsidP="00462BAD">
      <w:pPr>
        <w:pStyle w:val="NoSpacing"/>
        <w:widowControl w:val="0"/>
        <w:tabs>
          <w:tab w:val="left" w:pos="5331"/>
        </w:tabs>
        <w:autoSpaceDE w:val="0"/>
        <w:autoSpaceDN w:val="0"/>
        <w:adjustRightInd w:val="0"/>
        <w:ind w:left="720"/>
        <w:jc w:val="both"/>
        <w:rPr>
          <w:rFonts w:ascii="Times New Roman" w:hAnsi="Times New Roman"/>
          <w:sz w:val="24"/>
          <w:szCs w:val="24"/>
        </w:rPr>
      </w:pPr>
    </w:p>
    <w:p w:rsidR="000D303E" w:rsidRDefault="00013363" w:rsidP="006D5335">
      <w:pPr>
        <w:pStyle w:val="NoSpacing"/>
        <w:numPr>
          <w:ilvl w:val="0"/>
          <w:numId w:val="2"/>
        </w:numPr>
        <w:tabs>
          <w:tab w:val="left" w:pos="5331"/>
        </w:tabs>
        <w:rPr>
          <w:rFonts w:ascii="Times New Roman" w:hAnsi="Times New Roman"/>
          <w:b/>
          <w:sz w:val="26"/>
          <w:szCs w:val="26"/>
        </w:rPr>
      </w:pPr>
      <w:r w:rsidRPr="000D303E">
        <w:rPr>
          <w:rFonts w:ascii="Times New Roman" w:hAnsi="Times New Roman"/>
          <w:b/>
          <w:sz w:val="26"/>
          <w:szCs w:val="26"/>
        </w:rPr>
        <w:t>MG Motor India Pvt Ltd.</w:t>
      </w:r>
    </w:p>
    <w:p w:rsidR="009863BB" w:rsidRPr="006D5335" w:rsidRDefault="009863BB" w:rsidP="009863BB">
      <w:pPr>
        <w:pStyle w:val="NoSpacing"/>
        <w:tabs>
          <w:tab w:val="left" w:pos="5331"/>
        </w:tabs>
        <w:rPr>
          <w:rFonts w:ascii="Times New Roman" w:hAnsi="Times New Roman"/>
          <w:b/>
          <w:sz w:val="26"/>
          <w:szCs w:val="26"/>
        </w:rPr>
      </w:pPr>
    </w:p>
    <w:p w:rsidR="00B27BBF" w:rsidRPr="006D5335" w:rsidRDefault="00013363" w:rsidP="00B27BBF">
      <w:pPr>
        <w:pStyle w:val="NoSpacing"/>
        <w:numPr>
          <w:ilvl w:val="0"/>
          <w:numId w:val="3"/>
        </w:numPr>
        <w:tabs>
          <w:tab w:val="left" w:pos="5320"/>
        </w:tabs>
        <w:rPr>
          <w:b/>
        </w:rPr>
      </w:pPr>
      <w:r w:rsidRPr="000D303E">
        <w:rPr>
          <w:rFonts w:ascii="Times New Roman" w:hAnsi="Times New Roman"/>
          <w:b/>
          <w:sz w:val="26"/>
          <w:szCs w:val="26"/>
        </w:rPr>
        <w:t xml:space="preserve">Working as Engineer </w:t>
      </w:r>
      <w:r w:rsidR="00BD674E" w:rsidRPr="000D303E">
        <w:rPr>
          <w:rFonts w:ascii="Times New Roman" w:hAnsi="Times New Roman"/>
          <w:b/>
          <w:sz w:val="26"/>
          <w:szCs w:val="26"/>
        </w:rPr>
        <w:t>S</w:t>
      </w:r>
      <w:r w:rsidRPr="000D303E">
        <w:rPr>
          <w:rFonts w:ascii="Times New Roman" w:hAnsi="Times New Roman"/>
          <w:b/>
          <w:sz w:val="26"/>
          <w:szCs w:val="26"/>
        </w:rPr>
        <w:t xml:space="preserve">upply </w:t>
      </w:r>
      <w:r w:rsidR="00BD674E" w:rsidRPr="000D303E">
        <w:rPr>
          <w:rFonts w:ascii="Times New Roman" w:hAnsi="Times New Roman"/>
          <w:b/>
          <w:sz w:val="26"/>
          <w:szCs w:val="26"/>
        </w:rPr>
        <w:t>C</w:t>
      </w:r>
      <w:r w:rsidRPr="000D303E">
        <w:rPr>
          <w:rFonts w:ascii="Times New Roman" w:hAnsi="Times New Roman"/>
          <w:b/>
          <w:sz w:val="26"/>
          <w:szCs w:val="26"/>
        </w:rPr>
        <w:t xml:space="preserve">hain </w:t>
      </w:r>
      <w:r w:rsidR="00BD674E" w:rsidRPr="000D303E">
        <w:rPr>
          <w:rFonts w:ascii="Times New Roman" w:hAnsi="Times New Roman"/>
          <w:b/>
          <w:sz w:val="26"/>
          <w:szCs w:val="26"/>
        </w:rPr>
        <w:t>M</w:t>
      </w:r>
      <w:r w:rsidRPr="000D303E">
        <w:rPr>
          <w:rFonts w:ascii="Times New Roman" w:hAnsi="Times New Roman"/>
          <w:b/>
          <w:sz w:val="26"/>
          <w:szCs w:val="26"/>
        </w:rPr>
        <w:t>anagement fro</w:t>
      </w:r>
      <w:r w:rsidR="00E56C0B">
        <w:rPr>
          <w:rFonts w:ascii="Times New Roman" w:hAnsi="Times New Roman"/>
          <w:b/>
          <w:sz w:val="26"/>
          <w:szCs w:val="26"/>
        </w:rPr>
        <w:t>m May 2022 to December 2023</w:t>
      </w:r>
      <w:r w:rsidR="00BD674E" w:rsidRPr="000D303E">
        <w:rPr>
          <w:rFonts w:ascii="Baskerville Old Face" w:hAnsi="Baskerville Old Face"/>
          <w:b/>
          <w:sz w:val="24"/>
          <w:szCs w:val="26"/>
        </w:rPr>
        <w:t>.</w:t>
      </w:r>
    </w:p>
    <w:p w:rsidR="006D5335" w:rsidRPr="00B27BBF" w:rsidRDefault="006D5335" w:rsidP="00AB27D7">
      <w:pPr>
        <w:pStyle w:val="NoSpacing"/>
        <w:tabs>
          <w:tab w:val="left" w:pos="3680"/>
        </w:tabs>
        <w:ind w:left="720"/>
        <w:rPr>
          <w:b/>
        </w:rPr>
      </w:pPr>
    </w:p>
    <w:p w:rsidR="00B27BBF" w:rsidRPr="006D5335" w:rsidRDefault="006D5335" w:rsidP="006D5335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  <w:b/>
        </w:rPr>
      </w:pPr>
      <w:r w:rsidRPr="006D5335">
        <w:rPr>
          <w:rFonts w:ascii="Cambria" w:hAnsi="Cambria"/>
        </w:rPr>
        <w:t>To trained and lead team of 90 sub- ordinates fo</w:t>
      </w:r>
      <w:r>
        <w:rPr>
          <w:rFonts w:ascii="Cambria" w:hAnsi="Cambria"/>
        </w:rPr>
        <w:t xml:space="preserve">r </w:t>
      </w:r>
      <w:r w:rsidRPr="00E43738">
        <w:rPr>
          <w:rFonts w:ascii="Cambria" w:hAnsi="Cambria"/>
          <w:bCs/>
        </w:rPr>
        <w:t>Logistics, Warehouse and Supply Chain Management.</w:t>
      </w:r>
    </w:p>
    <w:p w:rsidR="000D303E" w:rsidRPr="005B6427" w:rsidRDefault="000D303E" w:rsidP="000D303E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5B6427">
        <w:rPr>
          <w:rFonts w:ascii="Cambria" w:hAnsi="Cambria"/>
        </w:rPr>
        <w:t>Managing and Responsible GRN office, Dock receipt, Warehousing operation, Line Feeding, Rejection management, Scrap Disposal &amp; Dispatch.</w:t>
      </w:r>
    </w:p>
    <w:p w:rsidR="000D303E" w:rsidRDefault="000D303E" w:rsidP="000D303E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5B6427">
        <w:rPr>
          <w:rFonts w:ascii="Cambria" w:hAnsi="Cambria"/>
        </w:rPr>
        <w:t>Management of Warehouse operations (Receipt /Storage /Issuance) for various product line</w:t>
      </w:r>
    </w:p>
    <w:p w:rsidR="000D303E" w:rsidRPr="005B6427" w:rsidRDefault="000D303E" w:rsidP="000D303E">
      <w:pPr>
        <w:widowControl w:val="0"/>
        <w:autoSpaceDE w:val="0"/>
        <w:autoSpaceDN w:val="0"/>
        <w:adjustRightInd w:val="0"/>
        <w:ind w:left="720"/>
        <w:jc w:val="both"/>
        <w:rPr>
          <w:rFonts w:ascii="Cambria" w:hAnsi="Cambria"/>
        </w:rPr>
      </w:pPr>
      <w:r w:rsidRPr="005B6427">
        <w:rPr>
          <w:rFonts w:ascii="Cambria" w:hAnsi="Cambria"/>
        </w:rPr>
        <w:t>Hector, EV &amp; Astor.</w:t>
      </w:r>
    </w:p>
    <w:p w:rsidR="000D303E" w:rsidRPr="005B6427" w:rsidRDefault="000D303E" w:rsidP="000D303E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5B6427">
        <w:rPr>
          <w:rFonts w:ascii="Cambria" w:hAnsi="Cambria"/>
        </w:rPr>
        <w:t>Handling of internal Warehouse function as well as 4 External Warehouses (Material receipt storage and internal movement to MGI Warehouse)</w:t>
      </w:r>
    </w:p>
    <w:p w:rsidR="000D303E" w:rsidRPr="005B6427" w:rsidRDefault="000D303E" w:rsidP="000D303E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5B6427">
        <w:rPr>
          <w:rFonts w:ascii="Cambria" w:hAnsi="Cambria"/>
        </w:rPr>
        <w:t>New Project Resource Planning Facility Planning, Manpower Requirement (3PL), Storage Space Allocation, Material Flow design &amp; management.</w:t>
      </w:r>
    </w:p>
    <w:p w:rsidR="000D303E" w:rsidRPr="005B6427" w:rsidRDefault="000D303E" w:rsidP="000D303E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5B6427">
        <w:rPr>
          <w:rFonts w:ascii="Cambria" w:hAnsi="Cambria"/>
        </w:rPr>
        <w:t>Planning, scheduling &amp; dispatch of Child parts to respective vendors, as a requirement for parent parts assembles.</w:t>
      </w:r>
    </w:p>
    <w:p w:rsidR="000D303E" w:rsidRPr="000A3F76" w:rsidRDefault="000D303E" w:rsidP="000D303E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5B6427">
        <w:rPr>
          <w:rFonts w:ascii="Cambria" w:hAnsi="Cambria"/>
        </w:rPr>
        <w:t>Managing Inventory level, Perpetual cycle count, Maintaining Min, Max levels of inventory, monitoring of Slow moving, Non</w:t>
      </w:r>
      <w:r>
        <w:rPr>
          <w:rFonts w:ascii="Cambria" w:hAnsi="Cambria"/>
        </w:rPr>
        <w:t>-</w:t>
      </w:r>
      <w:r w:rsidRPr="005B6427">
        <w:rPr>
          <w:rFonts w:ascii="Cambria" w:hAnsi="Cambria"/>
        </w:rPr>
        <w:t>moving and Obsolete parts.</w:t>
      </w:r>
    </w:p>
    <w:p w:rsidR="000D303E" w:rsidRPr="005B6427" w:rsidRDefault="000D303E" w:rsidP="000D303E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5B6427">
        <w:rPr>
          <w:rFonts w:ascii="Cambria" w:hAnsi="Cambria"/>
        </w:rPr>
        <w:t>Line balancing and effective line side strategy planning for Hector, Astor, EV.</w:t>
      </w:r>
    </w:p>
    <w:p w:rsidR="000D303E" w:rsidRPr="005B6427" w:rsidRDefault="000D303E" w:rsidP="000D303E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5B6427">
        <w:rPr>
          <w:rFonts w:ascii="Cambria" w:hAnsi="Cambria"/>
        </w:rPr>
        <w:t>Ensuring zero-line stoppages, generating on time demand of parts and monitoring of bottleneck parts as per production plan.</w:t>
      </w:r>
    </w:p>
    <w:p w:rsidR="000D303E" w:rsidRPr="005B6427" w:rsidRDefault="000D303E" w:rsidP="000D303E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5B6427">
        <w:rPr>
          <w:rFonts w:ascii="Cambria" w:hAnsi="Cambria"/>
        </w:rPr>
        <w:t>Management of flawless Kitting, Sequencing and repacking of parts for efficient line feeding strategy.</w:t>
      </w:r>
    </w:p>
    <w:p w:rsidR="000D303E" w:rsidRPr="00841C0A" w:rsidRDefault="000D303E" w:rsidP="000D303E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5B6427">
        <w:rPr>
          <w:rFonts w:ascii="Cambria" w:hAnsi="Cambria"/>
        </w:rPr>
        <w:t xml:space="preserve">Ensuring compliance to quality procedures which includes Quality assurance, FIFO adherence, Shelf-life monitoring, </w:t>
      </w:r>
    </w:p>
    <w:p w:rsidR="006D5335" w:rsidRPr="00C00CEA" w:rsidRDefault="000D303E" w:rsidP="00C00CEA">
      <w:pPr>
        <w:pStyle w:val="ListParagraph"/>
        <w:widowControl/>
        <w:numPr>
          <w:ilvl w:val="0"/>
          <w:numId w:val="1"/>
        </w:numPr>
        <w:autoSpaceDE/>
        <w:autoSpaceDN/>
        <w:adjustRightInd/>
        <w:spacing w:after="20" w:line="240" w:lineRule="atLeast"/>
        <w:jc w:val="both"/>
        <w:rPr>
          <w:rFonts w:eastAsia="Calibri"/>
          <w:bCs/>
          <w:sz w:val="22"/>
          <w:szCs w:val="22"/>
        </w:rPr>
      </w:pPr>
      <w:r w:rsidRPr="002D6DE3">
        <w:rPr>
          <w:rFonts w:ascii="Cambria" w:hAnsi="Cambria"/>
        </w:rPr>
        <w:t>Improving Warehouse processes, hygiene management, 5S, Reduction of waste, Segregation of waste.</w:t>
      </w:r>
    </w:p>
    <w:p w:rsidR="006D5335" w:rsidRPr="00893CDA" w:rsidRDefault="00893CDA" w:rsidP="00893CDA">
      <w:pPr>
        <w:pStyle w:val="ListParagraph"/>
        <w:numPr>
          <w:ilvl w:val="0"/>
          <w:numId w:val="21"/>
        </w:numPr>
        <w:tabs>
          <w:tab w:val="num" w:pos="720"/>
        </w:tabs>
        <w:jc w:val="both"/>
        <w:rPr>
          <w:rFonts w:ascii="Cambria" w:hAnsi="Cambria"/>
          <w:b/>
          <w:lang w:eastAsia="en-GB"/>
        </w:rPr>
      </w:pPr>
      <w:r w:rsidRPr="00893CDA">
        <w:rPr>
          <w:rFonts w:ascii="Times New Roman" w:hAnsi="Times New Roman"/>
          <w:b/>
          <w:sz w:val="26"/>
          <w:szCs w:val="26"/>
        </w:rPr>
        <w:t>Achievements</w:t>
      </w:r>
      <w:r>
        <w:rPr>
          <w:rFonts w:ascii="Times New Roman" w:hAnsi="Times New Roman"/>
          <w:b/>
          <w:sz w:val="26"/>
          <w:szCs w:val="26"/>
        </w:rPr>
        <w:t>:</w:t>
      </w:r>
    </w:p>
    <w:p w:rsidR="006D5335" w:rsidRDefault="00FB2C01" w:rsidP="006D5335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>
        <w:rPr>
          <w:rFonts w:ascii="Cambria" w:hAnsi="Cambria"/>
        </w:rPr>
        <w:t>E230 New model material shifting in 3 day with updating in system &amp; with physical labeling done.</w:t>
      </w:r>
    </w:p>
    <w:p w:rsidR="00FB2C01" w:rsidRPr="00867124" w:rsidRDefault="00FB2C01" w:rsidP="006D5335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D5335">
        <w:rPr>
          <w:rFonts w:ascii="Cambria" w:hAnsi="Cambria"/>
        </w:rPr>
        <w:t>Successfully management of new project launch within timeline – Hector, EV &amp; Astor</w:t>
      </w:r>
      <w:r>
        <w:rPr>
          <w:rFonts w:ascii="Cambria" w:hAnsi="Cambria"/>
        </w:rPr>
        <w:t>.</w:t>
      </w:r>
    </w:p>
    <w:p w:rsidR="006D5335" w:rsidRPr="006D5335" w:rsidRDefault="006D5335" w:rsidP="006D5335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D5335">
        <w:rPr>
          <w:rFonts w:ascii="Cambria" w:hAnsi="Cambria"/>
        </w:rPr>
        <w:t xml:space="preserve">Successfully implemented E-KANABAN of Materials pull system. </w:t>
      </w:r>
    </w:p>
    <w:p w:rsidR="006D5335" w:rsidRPr="006D5335" w:rsidRDefault="006D5335" w:rsidP="006D5335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D5335">
        <w:rPr>
          <w:rFonts w:ascii="Cambria" w:hAnsi="Cambria"/>
        </w:rPr>
        <w:t xml:space="preserve">Material storage planning for 1000-part nos. of new project in existing hector warehouse &amp; Production line side by space optimization </w:t>
      </w:r>
    </w:p>
    <w:p w:rsidR="006D5335" w:rsidRPr="006D5335" w:rsidRDefault="006D5335" w:rsidP="006D5335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D5335">
        <w:rPr>
          <w:rFonts w:ascii="Cambria" w:hAnsi="Cambria"/>
        </w:rPr>
        <w:t>Successfully merger of 2 warehouses into one warehouse without affecting the running production plan.</w:t>
      </w:r>
    </w:p>
    <w:p w:rsidR="006D5335" w:rsidRPr="006D5335" w:rsidRDefault="006D5335" w:rsidP="006D5335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D5335">
        <w:rPr>
          <w:rFonts w:ascii="Cambria" w:hAnsi="Cambria"/>
        </w:rPr>
        <w:t>30% 3PL Manpower reduction for operational cost saving.</w:t>
      </w:r>
    </w:p>
    <w:p w:rsidR="006D5335" w:rsidRPr="006D5335" w:rsidRDefault="006D5335" w:rsidP="006D5335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D5335">
        <w:rPr>
          <w:rFonts w:ascii="Cambria" w:hAnsi="Cambria"/>
        </w:rPr>
        <w:t>Lay outing done for each &amp; every vendor managed part in plant avoids part non traceability issue.</w:t>
      </w:r>
    </w:p>
    <w:p w:rsidR="006D5335" w:rsidRPr="006D5335" w:rsidRDefault="006D5335" w:rsidP="006D5335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D5335">
        <w:rPr>
          <w:rFonts w:ascii="Cambria" w:hAnsi="Cambria"/>
        </w:rPr>
        <w:t>Trolley designed for parts &amp; supply started in sequencing &amp; Kitting from warehouse.</w:t>
      </w:r>
    </w:p>
    <w:p w:rsidR="006D5335" w:rsidRPr="006D5335" w:rsidRDefault="006D5335" w:rsidP="006D5335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D5335">
        <w:rPr>
          <w:rFonts w:ascii="Cambria" w:hAnsi="Cambria"/>
        </w:rPr>
        <w:t>Supermarket introduced for material kitting in plant leading to line side space saving.</w:t>
      </w:r>
    </w:p>
    <w:p w:rsidR="006D5335" w:rsidRPr="006D5335" w:rsidRDefault="006D5335" w:rsidP="006D5335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6D5335">
        <w:rPr>
          <w:rFonts w:ascii="Cambria" w:hAnsi="Cambria"/>
        </w:rPr>
        <w:t>Best performance award in rejection management.</w:t>
      </w:r>
    </w:p>
    <w:p w:rsidR="00B27BBF" w:rsidRPr="006D5335" w:rsidRDefault="00B27BBF" w:rsidP="006D5335">
      <w:pPr>
        <w:spacing w:after="20" w:line="240" w:lineRule="atLeast"/>
        <w:jc w:val="both"/>
        <w:rPr>
          <w:rFonts w:eastAsia="Calibri"/>
          <w:bCs/>
          <w:sz w:val="22"/>
          <w:szCs w:val="22"/>
        </w:rPr>
      </w:pPr>
    </w:p>
    <w:p w:rsidR="00C91907" w:rsidRDefault="0048795E">
      <w:pPr>
        <w:pStyle w:val="NoSpacing"/>
        <w:numPr>
          <w:ilvl w:val="0"/>
          <w:numId w:val="2"/>
        </w:numPr>
        <w:tabs>
          <w:tab w:val="left" w:pos="5331"/>
        </w:tabs>
        <w:rPr>
          <w:b/>
          <w:sz w:val="26"/>
          <w:szCs w:val="26"/>
        </w:rPr>
      </w:pPr>
      <w:r w:rsidRPr="0048795E">
        <w:rPr>
          <w:b/>
          <w:sz w:val="26"/>
          <w:szCs w:val="26"/>
        </w:rPr>
        <w:t>Harsha Engineers International Limited</w:t>
      </w:r>
    </w:p>
    <w:p w:rsidR="00C91907" w:rsidRDefault="00C91907">
      <w:pPr>
        <w:pStyle w:val="NoSpacing"/>
        <w:tabs>
          <w:tab w:val="left" w:pos="5331"/>
        </w:tabs>
        <w:rPr>
          <w:b/>
          <w:sz w:val="26"/>
          <w:szCs w:val="26"/>
        </w:rPr>
      </w:pPr>
    </w:p>
    <w:p w:rsidR="00C91907" w:rsidRDefault="00DA7868">
      <w:pPr>
        <w:pStyle w:val="NoSpacing"/>
        <w:numPr>
          <w:ilvl w:val="0"/>
          <w:numId w:val="3"/>
        </w:numPr>
        <w:tabs>
          <w:tab w:val="left" w:pos="5320"/>
        </w:tabs>
      </w:pPr>
      <w:r>
        <w:rPr>
          <w:rFonts w:ascii="Times New Roman" w:hAnsi="Times New Roman"/>
          <w:b/>
          <w:sz w:val="26"/>
          <w:szCs w:val="26"/>
        </w:rPr>
        <w:t>Working as</w:t>
      </w:r>
      <w:r w:rsidR="000F1B20">
        <w:rPr>
          <w:rFonts w:ascii="Times New Roman" w:hAnsi="Times New Roman"/>
          <w:b/>
          <w:sz w:val="26"/>
          <w:szCs w:val="26"/>
        </w:rPr>
        <w:t xml:space="preserve"> Senior</w:t>
      </w:r>
      <w:r>
        <w:rPr>
          <w:rFonts w:ascii="Times New Roman" w:hAnsi="Times New Roman"/>
          <w:b/>
          <w:sz w:val="26"/>
          <w:szCs w:val="26"/>
        </w:rPr>
        <w:t xml:space="preserve"> Logistics Officer</w:t>
      </w:r>
      <w:r w:rsidR="000F1B20">
        <w:rPr>
          <w:rFonts w:ascii="Times New Roman" w:hAnsi="Times New Roman"/>
          <w:b/>
          <w:sz w:val="26"/>
          <w:szCs w:val="26"/>
        </w:rPr>
        <w:t xml:space="preserve"> (Sr. Engineer) </w:t>
      </w:r>
      <w:r w:rsidR="00893CDA">
        <w:rPr>
          <w:rFonts w:ascii="Times New Roman" w:hAnsi="Times New Roman"/>
          <w:b/>
          <w:sz w:val="26"/>
          <w:szCs w:val="26"/>
        </w:rPr>
        <w:t>From March 2018 to May 202</w:t>
      </w:r>
      <w:r w:rsidR="00DA141B">
        <w:rPr>
          <w:rFonts w:ascii="Times New Roman" w:hAnsi="Times New Roman"/>
          <w:b/>
          <w:sz w:val="26"/>
          <w:szCs w:val="26"/>
        </w:rPr>
        <w:t>2</w:t>
      </w:r>
      <w:r w:rsidR="00893CDA">
        <w:rPr>
          <w:rFonts w:ascii="Times New Roman" w:hAnsi="Times New Roman"/>
          <w:b/>
          <w:sz w:val="26"/>
          <w:szCs w:val="26"/>
        </w:rPr>
        <w:t>.</w:t>
      </w:r>
    </w:p>
    <w:p w:rsidR="00C91907" w:rsidRPr="0092069C" w:rsidRDefault="00C91907" w:rsidP="00893CDA">
      <w:pPr>
        <w:pStyle w:val="NoSpacing"/>
        <w:tabs>
          <w:tab w:val="left" w:pos="5320"/>
        </w:tabs>
        <w:rPr>
          <w:rFonts w:ascii="Verdana" w:hAnsi="Verdana" w:cs="Verdana"/>
          <w:bCs/>
          <w:color w:val="000000"/>
          <w:lang w:val="en-US"/>
        </w:rPr>
      </w:pPr>
    </w:p>
    <w:p w:rsidR="00D51A34" w:rsidRPr="006D5335" w:rsidRDefault="00D51A34" w:rsidP="006D5335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D5335">
        <w:rPr>
          <w:rFonts w:ascii="Cambria" w:hAnsi="Cambria"/>
        </w:rPr>
        <w:t>Overall responsibility of FGS like receiving</w:t>
      </w:r>
      <w:r w:rsidR="009B023D" w:rsidRPr="006D5335">
        <w:rPr>
          <w:rFonts w:ascii="Cambria" w:hAnsi="Cambria"/>
        </w:rPr>
        <w:t xml:space="preserve"> material</w:t>
      </w:r>
      <w:r w:rsidR="000F1B20" w:rsidRPr="006D5335">
        <w:rPr>
          <w:rFonts w:ascii="Cambria" w:hAnsi="Cambria"/>
        </w:rPr>
        <w:t xml:space="preserve"> from production, D</w:t>
      </w:r>
      <w:r w:rsidRPr="006D5335">
        <w:rPr>
          <w:rFonts w:ascii="Cambria" w:hAnsi="Cambria"/>
        </w:rPr>
        <w:t xml:space="preserve">ispatch, inventory </w:t>
      </w:r>
      <w:r w:rsidRPr="006D5335">
        <w:rPr>
          <w:rFonts w:ascii="Cambria" w:hAnsi="Cambria"/>
        </w:rPr>
        <w:lastRenderedPageBreak/>
        <w:t>management, rejection monitoring</w:t>
      </w:r>
      <w:r w:rsidR="000F1B20" w:rsidRPr="006D5335">
        <w:rPr>
          <w:rFonts w:ascii="Cambria" w:hAnsi="Cambria"/>
        </w:rPr>
        <w:t xml:space="preserve"> &amp; Rework.</w:t>
      </w:r>
    </w:p>
    <w:p w:rsidR="00C91907" w:rsidRPr="006D5335" w:rsidRDefault="006247B3" w:rsidP="006D5335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D5335">
        <w:rPr>
          <w:rFonts w:ascii="Cambria" w:hAnsi="Cambria"/>
        </w:rPr>
        <w:t>Day to day dispatches to Export and domestic customers</w:t>
      </w:r>
      <w:r w:rsidR="00F26551" w:rsidRPr="006D5335">
        <w:rPr>
          <w:rFonts w:ascii="Cambria" w:hAnsi="Cambria"/>
        </w:rPr>
        <w:t xml:space="preserve"> as per defined SOP</w:t>
      </w:r>
      <w:r w:rsidR="00903484" w:rsidRPr="006D5335">
        <w:rPr>
          <w:rFonts w:ascii="Cambria" w:hAnsi="Cambria"/>
        </w:rPr>
        <w:t>.</w:t>
      </w:r>
    </w:p>
    <w:p w:rsidR="00B3343A" w:rsidRPr="006D5335" w:rsidRDefault="003B7472" w:rsidP="006D5335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D5335">
        <w:rPr>
          <w:rFonts w:ascii="Cambria" w:hAnsi="Cambria"/>
        </w:rPr>
        <w:t xml:space="preserve">Ensure </w:t>
      </w:r>
      <w:r w:rsidR="00B3343A" w:rsidRPr="006D5335">
        <w:rPr>
          <w:rFonts w:ascii="Cambria" w:hAnsi="Cambria"/>
        </w:rPr>
        <w:t xml:space="preserve">dispatches as per dispatch planning given by </w:t>
      </w:r>
      <w:r w:rsidR="000E714B" w:rsidRPr="006D5335">
        <w:rPr>
          <w:rFonts w:ascii="Cambria" w:hAnsi="Cambria"/>
        </w:rPr>
        <w:t>marketing</w:t>
      </w:r>
      <w:r w:rsidR="00B3343A" w:rsidRPr="006D5335">
        <w:rPr>
          <w:rFonts w:ascii="Cambria" w:hAnsi="Cambria"/>
        </w:rPr>
        <w:t xml:space="preserve"> team.</w:t>
      </w:r>
    </w:p>
    <w:p w:rsidR="00B3343A" w:rsidRPr="006D5335" w:rsidRDefault="003B7472" w:rsidP="006D5335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D5335">
        <w:rPr>
          <w:rFonts w:ascii="Cambria" w:hAnsi="Cambria"/>
        </w:rPr>
        <w:t>Ensure</w:t>
      </w:r>
      <w:r w:rsidR="00B3343A" w:rsidRPr="006D5335">
        <w:rPr>
          <w:rFonts w:ascii="Cambria" w:hAnsi="Cambria"/>
        </w:rPr>
        <w:t xml:space="preserve"> correct Post goods issue (PGI) of every dispatch for correct invoicing</w:t>
      </w:r>
    </w:p>
    <w:p w:rsidR="00C91907" w:rsidRPr="006D5335" w:rsidRDefault="00050B05" w:rsidP="006D5335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D5335">
        <w:rPr>
          <w:rFonts w:ascii="Cambria" w:hAnsi="Cambria"/>
        </w:rPr>
        <w:t>Material inward in SAP system</w:t>
      </w:r>
      <w:r w:rsidR="00822D8A" w:rsidRPr="006D5335">
        <w:rPr>
          <w:rFonts w:ascii="Cambria" w:hAnsi="Cambria"/>
        </w:rPr>
        <w:t xml:space="preserve"> </w:t>
      </w:r>
      <w:r w:rsidRPr="006D5335">
        <w:rPr>
          <w:rFonts w:ascii="Cambria" w:hAnsi="Cambria"/>
        </w:rPr>
        <w:t>offered by production team</w:t>
      </w:r>
      <w:r w:rsidR="00F42F0D" w:rsidRPr="006D5335">
        <w:rPr>
          <w:rFonts w:ascii="Cambria" w:hAnsi="Cambria"/>
        </w:rPr>
        <w:t>.</w:t>
      </w:r>
    </w:p>
    <w:p w:rsidR="00C13570" w:rsidRPr="006D5335" w:rsidRDefault="00C13570" w:rsidP="006D5335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D5335">
        <w:rPr>
          <w:rFonts w:ascii="Cambria" w:hAnsi="Cambria"/>
        </w:rPr>
        <w:t>Maintain FG</w:t>
      </w:r>
      <w:r w:rsidR="00692D3A" w:rsidRPr="006D5335">
        <w:rPr>
          <w:rFonts w:ascii="Cambria" w:hAnsi="Cambria"/>
        </w:rPr>
        <w:t xml:space="preserve"> store</w:t>
      </w:r>
      <w:r w:rsidRPr="006D5335">
        <w:rPr>
          <w:rFonts w:ascii="Cambria" w:hAnsi="Cambria"/>
        </w:rPr>
        <w:t xml:space="preserve"> and ensure dispatches as per FIF</w:t>
      </w:r>
      <w:r w:rsidR="00D0071D" w:rsidRPr="006D5335">
        <w:rPr>
          <w:rFonts w:ascii="Cambria" w:hAnsi="Cambria"/>
        </w:rPr>
        <w:t>O</w:t>
      </w:r>
      <w:r w:rsidR="00822D8A" w:rsidRPr="006D5335">
        <w:rPr>
          <w:rFonts w:ascii="Cambria" w:hAnsi="Cambria"/>
        </w:rPr>
        <w:t xml:space="preserve"> &amp; 5 S standard and </w:t>
      </w:r>
      <w:r w:rsidR="00D51A34" w:rsidRPr="006D5335">
        <w:rPr>
          <w:rFonts w:ascii="Cambria" w:hAnsi="Cambria"/>
        </w:rPr>
        <w:t>fulfillment of</w:t>
      </w:r>
      <w:r w:rsidR="00822D8A" w:rsidRPr="006D5335">
        <w:rPr>
          <w:rFonts w:ascii="Cambria" w:hAnsi="Cambria"/>
        </w:rPr>
        <w:t xml:space="preserve"> other statutory compliance.</w:t>
      </w:r>
    </w:p>
    <w:p w:rsidR="00AF55A2" w:rsidRPr="006D5335" w:rsidRDefault="00AF55A2" w:rsidP="006D5335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D5335">
        <w:rPr>
          <w:rFonts w:ascii="Cambria" w:hAnsi="Cambria"/>
        </w:rPr>
        <w:t xml:space="preserve">Ensure stacking of material </w:t>
      </w:r>
      <w:r w:rsidR="008349A2" w:rsidRPr="006D5335">
        <w:rPr>
          <w:rFonts w:ascii="Cambria" w:hAnsi="Cambria"/>
        </w:rPr>
        <w:t xml:space="preserve">as per SOP </w:t>
      </w:r>
      <w:r w:rsidRPr="006D5335">
        <w:rPr>
          <w:rFonts w:ascii="Cambria" w:hAnsi="Cambria"/>
        </w:rPr>
        <w:t>to avoid handling or storage damage</w:t>
      </w:r>
      <w:r w:rsidR="006E1324" w:rsidRPr="006D5335">
        <w:rPr>
          <w:rFonts w:ascii="Cambria" w:hAnsi="Cambria"/>
        </w:rPr>
        <w:t>.</w:t>
      </w:r>
    </w:p>
    <w:p w:rsidR="00B3343A" w:rsidRPr="006D5335" w:rsidRDefault="00B3343A" w:rsidP="006D5335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D5335">
        <w:rPr>
          <w:rFonts w:ascii="Cambria" w:hAnsi="Cambria"/>
        </w:rPr>
        <w:t>Monthly physical sto</w:t>
      </w:r>
      <w:r w:rsidR="00822D8A" w:rsidRPr="006D5335">
        <w:rPr>
          <w:rFonts w:ascii="Cambria" w:hAnsi="Cambria"/>
        </w:rPr>
        <w:t>ck verification with SAP</w:t>
      </w:r>
      <w:r w:rsidR="009B023D" w:rsidRPr="006D5335">
        <w:rPr>
          <w:rFonts w:ascii="Cambria" w:hAnsi="Cambria"/>
        </w:rPr>
        <w:t xml:space="preserve"> system &amp; managing plant level inventory</w:t>
      </w:r>
    </w:p>
    <w:p w:rsidR="00B813CF" w:rsidRPr="006D5335" w:rsidRDefault="00B813CF" w:rsidP="006D5335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D5335">
        <w:rPr>
          <w:rFonts w:ascii="Cambria" w:hAnsi="Cambria"/>
        </w:rPr>
        <w:t>Planning and procurement of packaging material and ensuring stock as per requirement</w:t>
      </w:r>
      <w:r w:rsidR="006E1324" w:rsidRPr="006D5335">
        <w:rPr>
          <w:rFonts w:ascii="Cambria" w:hAnsi="Cambria"/>
        </w:rPr>
        <w:t>.</w:t>
      </w:r>
    </w:p>
    <w:p w:rsidR="00C91907" w:rsidRPr="006D5335" w:rsidRDefault="00EF2124" w:rsidP="006D5335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D5335">
        <w:rPr>
          <w:rFonts w:ascii="Cambria" w:hAnsi="Cambria"/>
        </w:rPr>
        <w:t>To train</w:t>
      </w:r>
      <w:r w:rsidR="004B4197" w:rsidRPr="006D5335">
        <w:rPr>
          <w:rFonts w:ascii="Cambria" w:hAnsi="Cambria"/>
        </w:rPr>
        <w:t>ed</w:t>
      </w:r>
      <w:r w:rsidRPr="006D5335">
        <w:rPr>
          <w:rFonts w:ascii="Cambria" w:hAnsi="Cambria"/>
        </w:rPr>
        <w:t xml:space="preserve"> </w:t>
      </w:r>
      <w:r w:rsidR="00F26551" w:rsidRPr="006D5335">
        <w:rPr>
          <w:rFonts w:ascii="Cambria" w:hAnsi="Cambria"/>
        </w:rPr>
        <w:t xml:space="preserve">and </w:t>
      </w:r>
      <w:r w:rsidRPr="006D5335">
        <w:rPr>
          <w:rFonts w:ascii="Cambria" w:hAnsi="Cambria"/>
        </w:rPr>
        <w:t xml:space="preserve">lead </w:t>
      </w:r>
      <w:r w:rsidR="00822D8A" w:rsidRPr="006D5335">
        <w:rPr>
          <w:rFonts w:ascii="Cambria" w:hAnsi="Cambria"/>
        </w:rPr>
        <w:t xml:space="preserve">team of </w:t>
      </w:r>
      <w:r w:rsidR="004B44F0">
        <w:rPr>
          <w:rFonts w:ascii="Cambria" w:hAnsi="Cambria"/>
        </w:rPr>
        <w:t>40</w:t>
      </w:r>
      <w:r w:rsidR="00B3343A" w:rsidRPr="006D5335">
        <w:rPr>
          <w:rFonts w:ascii="Cambria" w:hAnsi="Cambria"/>
        </w:rPr>
        <w:t xml:space="preserve"> sub-</w:t>
      </w:r>
      <w:r w:rsidR="00844AA5" w:rsidRPr="006D5335">
        <w:rPr>
          <w:rFonts w:ascii="Cambria" w:hAnsi="Cambria"/>
        </w:rPr>
        <w:t xml:space="preserve"> </w:t>
      </w:r>
      <w:r w:rsidR="00B3343A" w:rsidRPr="006D5335">
        <w:rPr>
          <w:rFonts w:ascii="Cambria" w:hAnsi="Cambria"/>
        </w:rPr>
        <w:t>ordinates</w:t>
      </w:r>
      <w:r w:rsidR="006F3B79" w:rsidRPr="006D5335">
        <w:rPr>
          <w:rFonts w:ascii="Cambria" w:hAnsi="Cambria"/>
        </w:rPr>
        <w:t xml:space="preserve"> for </w:t>
      </w:r>
      <w:r w:rsidR="00EC3B06" w:rsidRPr="006D5335">
        <w:rPr>
          <w:rFonts w:ascii="Cambria" w:hAnsi="Cambria"/>
        </w:rPr>
        <w:t xml:space="preserve">loading &amp; dispatch </w:t>
      </w:r>
      <w:r w:rsidR="006F3B79" w:rsidRPr="006D5335">
        <w:rPr>
          <w:rFonts w:ascii="Cambria" w:hAnsi="Cambria"/>
        </w:rPr>
        <w:t>execution</w:t>
      </w:r>
      <w:r w:rsidR="00B3343A" w:rsidRPr="006D5335">
        <w:rPr>
          <w:rFonts w:ascii="Cambria" w:hAnsi="Cambria"/>
        </w:rPr>
        <w:t>.</w:t>
      </w:r>
    </w:p>
    <w:p w:rsidR="00D51A34" w:rsidRPr="006D5335" w:rsidRDefault="00D51A34" w:rsidP="006D5335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D5335">
        <w:rPr>
          <w:rFonts w:ascii="Cambria" w:hAnsi="Cambria"/>
        </w:rPr>
        <w:t>Initiated cycle counting greatly improving inventory integrity.</w:t>
      </w:r>
    </w:p>
    <w:p w:rsidR="009B023D" w:rsidRPr="009863BB" w:rsidRDefault="009B023D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>Organized and managed large stock up to 3500-line items, maintained excellent accuracy ratings.</w:t>
      </w:r>
    </w:p>
    <w:p w:rsidR="009B023D" w:rsidRPr="009863BB" w:rsidRDefault="009B023D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>Tracking of Nonmoving &amp; slow moving items.</w:t>
      </w:r>
    </w:p>
    <w:p w:rsidR="009B023D" w:rsidRPr="009863BB" w:rsidRDefault="009B023D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>Maintained Daily Receiving Report through SAP.</w:t>
      </w:r>
    </w:p>
    <w:p w:rsidR="00C91907" w:rsidRPr="009863BB" w:rsidRDefault="009B023D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>Maintained Daily Dispatch Report through SAP</w:t>
      </w:r>
    </w:p>
    <w:p w:rsidR="009B023D" w:rsidRPr="009863BB" w:rsidRDefault="009B023D" w:rsidP="009863BB">
      <w:pPr>
        <w:widowControl w:val="0"/>
        <w:autoSpaceDE w:val="0"/>
        <w:autoSpaceDN w:val="0"/>
        <w:adjustRightInd w:val="0"/>
        <w:ind w:left="360"/>
        <w:jc w:val="both"/>
        <w:rPr>
          <w:rFonts w:ascii="Cambria" w:hAnsi="Cambria"/>
        </w:rPr>
      </w:pPr>
    </w:p>
    <w:p w:rsidR="004039E7" w:rsidRPr="00893CDA" w:rsidRDefault="00893CDA" w:rsidP="00DA141B">
      <w:pPr>
        <w:pStyle w:val="ListParagraph"/>
        <w:numPr>
          <w:ilvl w:val="0"/>
          <w:numId w:val="21"/>
        </w:numPr>
        <w:tabs>
          <w:tab w:val="left" w:pos="2300"/>
        </w:tabs>
        <w:spacing w:after="20" w:line="240" w:lineRule="atLeast"/>
        <w:jc w:val="both"/>
        <w:rPr>
          <w:rFonts w:ascii="Times New Roman" w:eastAsia="Calibri" w:hAnsi="Times New Roman" w:cs="Times New Roman"/>
          <w:b/>
          <w:szCs w:val="26"/>
          <w:lang w:val="en-IN"/>
        </w:rPr>
      </w:pPr>
      <w:r>
        <w:rPr>
          <w:rFonts w:ascii="Times New Roman" w:hAnsi="Times New Roman"/>
          <w:b/>
          <w:sz w:val="26"/>
          <w:szCs w:val="26"/>
        </w:rPr>
        <w:t>Achievements:</w:t>
      </w:r>
    </w:p>
    <w:p w:rsidR="000F1B20" w:rsidRPr="009863BB" w:rsidRDefault="001C1230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>No</w:t>
      </w:r>
      <w:r w:rsidR="00822D8A" w:rsidRPr="009863BB">
        <w:rPr>
          <w:rFonts w:ascii="Cambria" w:hAnsi="Cambria"/>
        </w:rPr>
        <w:t xml:space="preserve"> </w:t>
      </w:r>
      <w:r w:rsidRPr="009863BB">
        <w:rPr>
          <w:rFonts w:ascii="Cambria" w:hAnsi="Cambria"/>
        </w:rPr>
        <w:t xml:space="preserve">customer </w:t>
      </w:r>
      <w:r w:rsidR="00903484" w:rsidRPr="009863BB">
        <w:rPr>
          <w:rFonts w:ascii="Cambria" w:hAnsi="Cambria"/>
        </w:rPr>
        <w:t>complain</w:t>
      </w:r>
      <w:r w:rsidRPr="009863BB">
        <w:rPr>
          <w:rFonts w:ascii="Cambria" w:hAnsi="Cambria"/>
        </w:rPr>
        <w:t>t</w:t>
      </w:r>
      <w:r w:rsidR="00822D8A" w:rsidRPr="009863BB">
        <w:rPr>
          <w:rFonts w:ascii="Cambria" w:hAnsi="Cambria"/>
        </w:rPr>
        <w:t xml:space="preserve"> </w:t>
      </w:r>
      <w:r w:rsidR="00903484" w:rsidRPr="009863BB">
        <w:rPr>
          <w:rFonts w:ascii="Cambria" w:hAnsi="Cambria"/>
        </w:rPr>
        <w:t>&amp;</w:t>
      </w:r>
      <w:r w:rsidR="00822D8A" w:rsidRPr="009863BB">
        <w:rPr>
          <w:rFonts w:ascii="Cambria" w:hAnsi="Cambria"/>
        </w:rPr>
        <w:t xml:space="preserve"> </w:t>
      </w:r>
      <w:r w:rsidR="00692D3A" w:rsidRPr="009863BB">
        <w:rPr>
          <w:rFonts w:ascii="Cambria" w:hAnsi="Cambria"/>
        </w:rPr>
        <w:t xml:space="preserve">no </w:t>
      </w:r>
      <w:r w:rsidRPr="009863BB">
        <w:rPr>
          <w:rFonts w:ascii="Cambria" w:hAnsi="Cambria"/>
        </w:rPr>
        <w:t>d</w:t>
      </w:r>
      <w:r w:rsidR="00903484" w:rsidRPr="009863BB">
        <w:rPr>
          <w:rFonts w:ascii="Cambria" w:hAnsi="Cambria"/>
        </w:rPr>
        <w:t xml:space="preserve">elay </w:t>
      </w:r>
      <w:r w:rsidRPr="009863BB">
        <w:rPr>
          <w:rFonts w:ascii="Cambria" w:hAnsi="Cambria"/>
        </w:rPr>
        <w:t xml:space="preserve">in </w:t>
      </w:r>
      <w:r w:rsidR="00903484" w:rsidRPr="009863BB">
        <w:rPr>
          <w:rFonts w:ascii="Cambria" w:hAnsi="Cambria"/>
        </w:rPr>
        <w:t>dispatch</w:t>
      </w:r>
      <w:r w:rsidRPr="009863BB">
        <w:rPr>
          <w:rFonts w:ascii="Cambria" w:hAnsi="Cambria"/>
        </w:rPr>
        <w:t>es</w:t>
      </w:r>
      <w:r w:rsidR="00903484" w:rsidRPr="009863BB">
        <w:rPr>
          <w:rFonts w:ascii="Cambria" w:hAnsi="Cambria"/>
        </w:rPr>
        <w:t>.</w:t>
      </w:r>
      <w:r w:rsidR="000F1B20" w:rsidRPr="009863BB">
        <w:rPr>
          <w:rFonts w:ascii="Cambria" w:hAnsi="Cambria"/>
        </w:rPr>
        <w:t xml:space="preserve"> </w:t>
      </w:r>
    </w:p>
    <w:p w:rsidR="00C91907" w:rsidRPr="009863BB" w:rsidRDefault="00E606AC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 xml:space="preserve">Learnt </w:t>
      </w:r>
      <w:r w:rsidR="00903484" w:rsidRPr="009863BB">
        <w:rPr>
          <w:rFonts w:ascii="Cambria" w:hAnsi="Cambria"/>
        </w:rPr>
        <w:t>SAP system</w:t>
      </w:r>
      <w:r w:rsidRPr="009863BB">
        <w:rPr>
          <w:rFonts w:ascii="Cambria" w:hAnsi="Cambria"/>
        </w:rPr>
        <w:t xml:space="preserve"> for smoother operations</w:t>
      </w:r>
      <w:r w:rsidR="000F1B20" w:rsidRPr="009863BB">
        <w:rPr>
          <w:rFonts w:ascii="Cambria" w:hAnsi="Cambria"/>
        </w:rPr>
        <w:t>.</w:t>
      </w:r>
    </w:p>
    <w:p w:rsidR="00692D3A" w:rsidRPr="009863BB" w:rsidRDefault="00692D3A" w:rsidP="009863BB">
      <w:pPr>
        <w:widowControl w:val="0"/>
        <w:autoSpaceDE w:val="0"/>
        <w:autoSpaceDN w:val="0"/>
        <w:adjustRightInd w:val="0"/>
        <w:ind w:left="720"/>
        <w:jc w:val="both"/>
        <w:rPr>
          <w:rFonts w:ascii="Cambria" w:hAnsi="Cambria"/>
        </w:rPr>
      </w:pPr>
    </w:p>
    <w:p w:rsidR="00C91907" w:rsidRDefault="00903484" w:rsidP="00893CDA">
      <w:pPr>
        <w:pStyle w:val="NoSpacing"/>
        <w:numPr>
          <w:ilvl w:val="0"/>
          <w:numId w:val="2"/>
        </w:numPr>
        <w:tabs>
          <w:tab w:val="left" w:pos="5331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>TVS LOGISTIC SERVICE LTD</w:t>
      </w:r>
      <w:r w:rsidR="00E30471">
        <w:rPr>
          <w:b/>
          <w:sz w:val="26"/>
          <w:szCs w:val="26"/>
        </w:rPr>
        <w:t xml:space="preserve">. </w:t>
      </w:r>
      <w:r w:rsidR="0048795E">
        <w:rPr>
          <w:b/>
          <w:sz w:val="26"/>
          <w:szCs w:val="26"/>
        </w:rPr>
        <w:t>V</w:t>
      </w:r>
      <w:r w:rsidR="00E30471">
        <w:rPr>
          <w:b/>
          <w:sz w:val="26"/>
          <w:szCs w:val="26"/>
        </w:rPr>
        <w:t>endor of FORD INDIA PRIVATE LIMITED</w:t>
      </w:r>
      <w:r>
        <w:rPr>
          <w:b/>
          <w:sz w:val="26"/>
          <w:szCs w:val="26"/>
        </w:rPr>
        <w:t>(SANAND)</w:t>
      </w:r>
    </w:p>
    <w:p w:rsidR="00893CDA" w:rsidRDefault="00893CDA" w:rsidP="00893CDA">
      <w:pPr>
        <w:pStyle w:val="NoSpacing"/>
        <w:tabs>
          <w:tab w:val="left" w:pos="5331"/>
        </w:tabs>
        <w:rPr>
          <w:b/>
          <w:sz w:val="26"/>
          <w:szCs w:val="26"/>
        </w:rPr>
      </w:pPr>
    </w:p>
    <w:p w:rsidR="00C91907" w:rsidRPr="00893CDA" w:rsidRDefault="00893CDA" w:rsidP="00DA141B">
      <w:pPr>
        <w:pStyle w:val="NoSpacing"/>
        <w:numPr>
          <w:ilvl w:val="0"/>
          <w:numId w:val="25"/>
        </w:numPr>
        <w:tabs>
          <w:tab w:val="left" w:pos="5331"/>
        </w:tabs>
        <w:rPr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Engineer </w:t>
      </w:r>
      <w:r>
        <w:rPr>
          <w:rFonts w:ascii="Times New Roman" w:hAnsi="Times New Roman"/>
          <w:b/>
          <w:sz w:val="28"/>
          <w:szCs w:val="26"/>
        </w:rPr>
        <w:t>(Process Coach) Since March 2016 to March 2018.</w:t>
      </w:r>
    </w:p>
    <w:p w:rsidR="00C91907" w:rsidRDefault="00C91907">
      <w:pPr>
        <w:pStyle w:val="NoSpacing"/>
        <w:tabs>
          <w:tab w:val="left" w:pos="5331"/>
        </w:tabs>
        <w:ind w:left="1440"/>
        <w:rPr>
          <w:rFonts w:ascii="Times New Roman" w:hAnsi="Times New Roman"/>
          <w:b/>
          <w:sz w:val="26"/>
          <w:szCs w:val="26"/>
        </w:rPr>
      </w:pPr>
    </w:p>
    <w:p w:rsidR="00C91907" w:rsidRPr="009863BB" w:rsidRDefault="00903484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 xml:space="preserve">Leading receiving &amp; warehouse team of </w:t>
      </w:r>
      <w:r w:rsidR="004B44F0">
        <w:rPr>
          <w:rFonts w:ascii="Cambria" w:hAnsi="Cambria"/>
        </w:rPr>
        <w:t>30</w:t>
      </w:r>
      <w:r w:rsidR="00651316" w:rsidRPr="009863BB">
        <w:rPr>
          <w:rFonts w:ascii="Cambria" w:hAnsi="Cambria"/>
        </w:rPr>
        <w:t xml:space="preserve"> employees</w:t>
      </w:r>
      <w:r w:rsidRPr="009863BB">
        <w:rPr>
          <w:rFonts w:ascii="Cambria" w:hAnsi="Cambria"/>
        </w:rPr>
        <w:t>.</w:t>
      </w:r>
    </w:p>
    <w:p w:rsidR="00C91907" w:rsidRPr="009863BB" w:rsidRDefault="00903484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>Daily work distribution as per the available manpower.</w:t>
      </w:r>
    </w:p>
    <w:p w:rsidR="00C91907" w:rsidRPr="009863BB" w:rsidRDefault="00903484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>Give training to down line loading &amp; unloading activity.</w:t>
      </w:r>
    </w:p>
    <w:p w:rsidR="00C91907" w:rsidRPr="009863BB" w:rsidRDefault="00903484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>Ensure all label and trolley condition unloading time &amp; check inside one part match with label.</w:t>
      </w:r>
    </w:p>
    <w:p w:rsidR="00C91907" w:rsidRPr="009863BB" w:rsidRDefault="00903484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>Material handling &amp; storage to location.</w:t>
      </w:r>
    </w:p>
    <w:p w:rsidR="00C91907" w:rsidRPr="009863BB" w:rsidRDefault="00903484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>Ensure material feeding to production line on time without any failure or line stoppage.</w:t>
      </w:r>
    </w:p>
    <w:p w:rsidR="00C91907" w:rsidRPr="009863BB" w:rsidRDefault="00903484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bookmarkStart w:id="0" w:name="_Hlk124367331"/>
      <w:r w:rsidRPr="009863BB">
        <w:rPr>
          <w:rFonts w:ascii="Cambria" w:hAnsi="Cambria"/>
        </w:rPr>
        <w:t>Ensure material in warehouse as per PFEP (plan for every part).</w:t>
      </w:r>
    </w:p>
    <w:bookmarkEnd w:id="0"/>
    <w:p w:rsidR="00C91907" w:rsidRPr="009863BB" w:rsidRDefault="00903484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>Updating files for incoming material on daily basis any correction in stock fill the BXBA form avoid line stoppage.</w:t>
      </w:r>
    </w:p>
    <w:p w:rsidR="00C91907" w:rsidRPr="009863BB" w:rsidRDefault="00903484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>Preparation of shortage report of the raw material on daily basis.</w:t>
      </w:r>
    </w:p>
    <w:p w:rsidR="00C91907" w:rsidRPr="009863BB" w:rsidRDefault="00903484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>Arrange batch wise raw material &amp; finished goods applying FIFO &amp; LIFO method.</w:t>
      </w:r>
    </w:p>
    <w:p w:rsidR="00C91907" w:rsidRPr="009863BB" w:rsidRDefault="00903484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>Coordination with purchase department and production department to ensure no shortages and smooth running of production. </w:t>
      </w:r>
    </w:p>
    <w:p w:rsidR="00C91907" w:rsidRDefault="00903484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>Material issue to production against Issue Slip (materials requirement issue slip as per production plan of day wise).</w:t>
      </w:r>
    </w:p>
    <w:p w:rsidR="00B247AE" w:rsidRDefault="00B247AE" w:rsidP="00B247AE">
      <w:pPr>
        <w:widowControl w:val="0"/>
        <w:autoSpaceDE w:val="0"/>
        <w:autoSpaceDN w:val="0"/>
        <w:adjustRightInd w:val="0"/>
        <w:ind w:left="720"/>
        <w:jc w:val="both"/>
        <w:rPr>
          <w:rFonts w:ascii="Cambria" w:hAnsi="Cambria"/>
        </w:rPr>
      </w:pPr>
    </w:p>
    <w:p w:rsidR="00B247AE" w:rsidRPr="00893CDA" w:rsidRDefault="00893CDA" w:rsidP="00DA141B">
      <w:pPr>
        <w:pStyle w:val="ListParagraph"/>
        <w:numPr>
          <w:ilvl w:val="0"/>
          <w:numId w:val="21"/>
        </w:numPr>
        <w:tabs>
          <w:tab w:val="left" w:pos="2300"/>
        </w:tabs>
        <w:spacing w:after="20" w:line="240" w:lineRule="atLeast"/>
        <w:jc w:val="both"/>
        <w:rPr>
          <w:rFonts w:ascii="Times New Roman" w:eastAsia="Calibri" w:hAnsi="Times New Roman" w:cs="Times New Roman"/>
          <w:b/>
          <w:szCs w:val="26"/>
          <w:lang w:val="en-IN"/>
        </w:rPr>
      </w:pPr>
      <w:r>
        <w:rPr>
          <w:rFonts w:ascii="Times New Roman" w:hAnsi="Times New Roman"/>
          <w:b/>
          <w:sz w:val="26"/>
          <w:szCs w:val="26"/>
        </w:rPr>
        <w:t>Achievements:</w:t>
      </w:r>
    </w:p>
    <w:p w:rsidR="00B247AE" w:rsidRPr="006B439F" w:rsidRDefault="00B247AE" w:rsidP="006B439F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B439F">
        <w:rPr>
          <w:rFonts w:ascii="Cambria" w:hAnsi="Cambria"/>
        </w:rPr>
        <w:t>Certify to trolley fork modification ensuring safe material handling with improved turnaround time.</w:t>
      </w:r>
    </w:p>
    <w:p w:rsidR="00B247AE" w:rsidRPr="006B439F" w:rsidRDefault="00B247AE" w:rsidP="006B439F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B439F">
        <w:rPr>
          <w:rFonts w:ascii="Cambria" w:hAnsi="Cambria"/>
        </w:rPr>
        <w:t xml:space="preserve">Certify to excellent Contribution for Safety Action to Reduce the Potential Hazard in Receiving Canopy. </w:t>
      </w:r>
    </w:p>
    <w:p w:rsidR="00B247AE" w:rsidRPr="006B439F" w:rsidRDefault="00B247AE" w:rsidP="006B439F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B439F">
        <w:rPr>
          <w:rFonts w:ascii="Cambria" w:hAnsi="Cambria"/>
        </w:rPr>
        <w:t>Certify to great contribution in completion of 100 safety green day in MP&amp;L operation.</w:t>
      </w:r>
    </w:p>
    <w:p w:rsidR="00B247AE" w:rsidRPr="006B439F" w:rsidRDefault="00B247AE" w:rsidP="006B439F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B439F">
        <w:rPr>
          <w:rFonts w:ascii="Cambria" w:hAnsi="Cambria"/>
        </w:rPr>
        <w:t xml:space="preserve">Certify to contribution for implement of returnable process. </w:t>
      </w:r>
    </w:p>
    <w:p w:rsidR="00B247AE" w:rsidRPr="006B439F" w:rsidRDefault="00B247AE" w:rsidP="006B439F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B439F">
        <w:rPr>
          <w:rFonts w:ascii="Cambria" w:hAnsi="Cambria"/>
        </w:rPr>
        <w:t>Certify to great support to returnable team.</w:t>
      </w:r>
    </w:p>
    <w:p w:rsidR="00C91907" w:rsidRDefault="00C91907">
      <w:pPr>
        <w:tabs>
          <w:tab w:val="left" w:pos="2312"/>
        </w:tabs>
        <w:spacing w:after="20" w:line="240" w:lineRule="atLeast"/>
        <w:jc w:val="both"/>
        <w:rPr>
          <w:rFonts w:ascii="Times New Roman" w:eastAsia="Calibri" w:hAnsi="Times New Roman" w:cs="Times New Roman"/>
          <w:b/>
          <w:color w:val="auto"/>
          <w:szCs w:val="26"/>
          <w:lang w:val="en-IN"/>
        </w:rPr>
      </w:pPr>
    </w:p>
    <w:p w:rsidR="00C91907" w:rsidRPr="009863BB" w:rsidRDefault="00DA141B" w:rsidP="009863BB">
      <w:pPr>
        <w:spacing w:after="200" w:line="276" w:lineRule="auto"/>
        <w:rPr>
          <w:rFonts w:eastAsia="Calibri"/>
          <w:bCs/>
          <w:sz w:val="22"/>
          <w:szCs w:val="22"/>
        </w:rPr>
      </w:pPr>
      <w:r>
        <w:rPr>
          <w:b/>
          <w:sz w:val="26"/>
          <w:szCs w:val="26"/>
        </w:rPr>
        <w:t xml:space="preserve">    </w:t>
      </w:r>
      <w:r w:rsidR="0048795E">
        <w:rPr>
          <w:b/>
          <w:sz w:val="26"/>
          <w:szCs w:val="26"/>
        </w:rPr>
        <w:t>6</w:t>
      </w:r>
      <w:r w:rsidR="00903484">
        <w:rPr>
          <w:b/>
          <w:sz w:val="26"/>
          <w:szCs w:val="26"/>
        </w:rPr>
        <w:t xml:space="preserve">. FORD INDIA PRIVET LIMITED (SANAND)                                                  </w:t>
      </w:r>
    </w:p>
    <w:p w:rsidR="00C91907" w:rsidRPr="00692D3A" w:rsidRDefault="00903484" w:rsidP="00DA141B">
      <w:pPr>
        <w:pStyle w:val="NoSpacing"/>
        <w:numPr>
          <w:ilvl w:val="0"/>
          <w:numId w:val="23"/>
        </w:numPr>
        <w:tabs>
          <w:tab w:val="left" w:pos="5331"/>
        </w:tabs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8"/>
          <w:szCs w:val="26"/>
        </w:rPr>
        <w:t>Assistant Engineer (Team Leader)</w:t>
      </w:r>
      <w:r w:rsidR="00893CDA">
        <w:rPr>
          <w:rFonts w:ascii="Times New Roman" w:hAnsi="Times New Roman"/>
          <w:b/>
          <w:sz w:val="28"/>
          <w:szCs w:val="26"/>
        </w:rPr>
        <w:t xml:space="preserve"> Since August 2014 to February 2016.</w:t>
      </w:r>
    </w:p>
    <w:p w:rsidR="00C91907" w:rsidRDefault="00C91907">
      <w:pPr>
        <w:pStyle w:val="NoSpacing"/>
        <w:tabs>
          <w:tab w:val="left" w:pos="5331"/>
        </w:tabs>
        <w:ind w:left="1350"/>
        <w:rPr>
          <w:rFonts w:ascii="Times New Roman" w:hAnsi="Times New Roman"/>
          <w:b/>
          <w:sz w:val="24"/>
          <w:szCs w:val="26"/>
        </w:rPr>
      </w:pPr>
    </w:p>
    <w:p w:rsidR="00C91907" w:rsidRPr="00DA141B" w:rsidRDefault="00903484" w:rsidP="00DA141B">
      <w:pPr>
        <w:pStyle w:val="NoSpacing"/>
        <w:numPr>
          <w:ilvl w:val="0"/>
          <w:numId w:val="18"/>
        </w:numPr>
        <w:tabs>
          <w:tab w:val="left" w:pos="5331"/>
        </w:tabs>
        <w:jc w:val="both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Additional Responsibility / Expertise</w:t>
      </w:r>
      <w:r w:rsidR="00DA141B">
        <w:rPr>
          <w:rFonts w:ascii="Times New Roman" w:hAnsi="Times New Roman"/>
          <w:b/>
          <w:sz w:val="24"/>
          <w:szCs w:val="26"/>
        </w:rPr>
        <w:t>:</w:t>
      </w:r>
    </w:p>
    <w:p w:rsidR="00C91907" w:rsidRPr="009863BB" w:rsidRDefault="00903484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 xml:space="preserve">Leading Line feeding team of </w:t>
      </w:r>
      <w:r w:rsidR="004B44F0">
        <w:rPr>
          <w:rFonts w:ascii="Cambria" w:hAnsi="Cambria"/>
        </w:rPr>
        <w:t>25</w:t>
      </w:r>
      <w:r w:rsidRPr="009863BB">
        <w:rPr>
          <w:rFonts w:ascii="Cambria" w:hAnsi="Cambria"/>
        </w:rPr>
        <w:t xml:space="preserve"> employees.</w:t>
      </w:r>
    </w:p>
    <w:p w:rsidR="00C91907" w:rsidRPr="009863BB" w:rsidRDefault="00903484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>Liaising with the top management in the strategic &amp; functional decision making &amp; executing them on site level as per the requirement.</w:t>
      </w:r>
    </w:p>
    <w:p w:rsidR="00C91907" w:rsidRPr="009863BB" w:rsidRDefault="00903484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>Monitor and control Line supply of materials.</w:t>
      </w:r>
    </w:p>
    <w:p w:rsidR="00C91907" w:rsidRPr="009863BB" w:rsidRDefault="00903484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>Monitor and control high value parts inventory status.</w:t>
      </w:r>
    </w:p>
    <w:p w:rsidR="00C91907" w:rsidRPr="009863BB" w:rsidRDefault="00903484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>Monitor proper manpower distribution and optimum utilization to achieve better productivity.</w:t>
      </w:r>
    </w:p>
    <w:p w:rsidR="00C91907" w:rsidRPr="009863BB" w:rsidRDefault="00903484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 xml:space="preserve">Monitor and control Engineering changes, FIFO &amp; obsolesce control. </w:t>
      </w:r>
    </w:p>
    <w:p w:rsidR="00C91907" w:rsidRPr="009863BB" w:rsidRDefault="00903484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>Analyzing root cause of problems for process and quality audits in order to guide/train the subordinates for continual improvement of processes.</w:t>
      </w:r>
    </w:p>
    <w:p w:rsidR="00C91907" w:rsidRPr="009863BB" w:rsidRDefault="00903484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>Line supply cycle time reduction 25% from warehouse to line.</w:t>
      </w:r>
    </w:p>
    <w:p w:rsidR="00C91907" w:rsidRPr="009863BB" w:rsidRDefault="00903484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>Actively participating in new model launches &amp; other models.</w:t>
      </w:r>
    </w:p>
    <w:p w:rsidR="00C91907" w:rsidRPr="009863BB" w:rsidRDefault="00903484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>Line supply set up for new models.</w:t>
      </w:r>
    </w:p>
    <w:p w:rsidR="00C91907" w:rsidRDefault="00903484" w:rsidP="009863BB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9863BB">
        <w:rPr>
          <w:rFonts w:ascii="Cambria" w:hAnsi="Cambria"/>
        </w:rPr>
        <w:t>Managing Cost operating system at MP&amp;L dept.</w:t>
      </w:r>
    </w:p>
    <w:p w:rsidR="006B439F" w:rsidRDefault="006B439F" w:rsidP="006B439F">
      <w:pPr>
        <w:widowControl w:val="0"/>
        <w:autoSpaceDE w:val="0"/>
        <w:autoSpaceDN w:val="0"/>
        <w:adjustRightInd w:val="0"/>
        <w:jc w:val="both"/>
        <w:rPr>
          <w:rFonts w:ascii="Cambria" w:hAnsi="Cambria"/>
        </w:rPr>
      </w:pPr>
    </w:p>
    <w:p w:rsidR="006B439F" w:rsidRPr="00DA141B" w:rsidRDefault="00DA141B" w:rsidP="006B439F">
      <w:pPr>
        <w:pStyle w:val="ListParagraph"/>
        <w:numPr>
          <w:ilvl w:val="0"/>
          <w:numId w:val="18"/>
        </w:numPr>
        <w:tabs>
          <w:tab w:val="left" w:pos="2312"/>
        </w:tabs>
        <w:spacing w:after="20" w:line="240" w:lineRule="atLeast"/>
        <w:jc w:val="both"/>
        <w:rPr>
          <w:rFonts w:ascii="Times New Roman" w:eastAsia="Calibri" w:hAnsi="Times New Roman" w:cs="Times New Roman"/>
          <w:b/>
          <w:color w:val="auto"/>
          <w:szCs w:val="26"/>
          <w:lang w:val="en-IN"/>
        </w:rPr>
      </w:pPr>
      <w:r>
        <w:rPr>
          <w:rFonts w:ascii="Times New Roman" w:hAnsi="Times New Roman"/>
          <w:b/>
          <w:sz w:val="26"/>
          <w:szCs w:val="26"/>
        </w:rPr>
        <w:t>Achievements:</w:t>
      </w:r>
    </w:p>
    <w:p w:rsidR="006B439F" w:rsidRPr="006B439F" w:rsidRDefault="006B439F" w:rsidP="006B439F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B439F">
        <w:rPr>
          <w:rFonts w:ascii="Cambria" w:hAnsi="Cambria"/>
        </w:rPr>
        <w:t>Successfully implemented warehousing Process for Material Handling Team @ Green field project for Ford India Privet Limited.</w:t>
      </w:r>
    </w:p>
    <w:p w:rsidR="006B439F" w:rsidRPr="006B439F" w:rsidRDefault="006B439F" w:rsidP="006B439F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B439F">
        <w:rPr>
          <w:rFonts w:ascii="Cambria" w:hAnsi="Cambria"/>
        </w:rPr>
        <w:t xml:space="preserve">Successfully completing Ford Parivartan Training. </w:t>
      </w:r>
    </w:p>
    <w:p w:rsidR="006B439F" w:rsidRPr="006B439F" w:rsidRDefault="006B439F" w:rsidP="006B439F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B439F">
        <w:rPr>
          <w:rFonts w:ascii="Cambria" w:hAnsi="Cambria"/>
        </w:rPr>
        <w:t>Successfully Completed Global Ford Production System Training.</w:t>
      </w:r>
    </w:p>
    <w:p w:rsidR="006B439F" w:rsidRPr="006B439F" w:rsidRDefault="006B439F" w:rsidP="006B439F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B439F">
        <w:rPr>
          <w:rFonts w:ascii="Cambria" w:hAnsi="Cambria"/>
        </w:rPr>
        <w:t>Successfully completing PMHV training &amp; having a license.</w:t>
      </w:r>
    </w:p>
    <w:p w:rsidR="006B439F" w:rsidRPr="006B439F" w:rsidRDefault="006B439F" w:rsidP="006B439F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/>
        </w:rPr>
      </w:pPr>
      <w:r w:rsidRPr="006B439F">
        <w:rPr>
          <w:rFonts w:ascii="Cambria" w:hAnsi="Cambria"/>
        </w:rPr>
        <w:t>Certify to excellent contribution for upgrade of part trolley to Safety, Quality While Delivery of Part.</w:t>
      </w:r>
    </w:p>
    <w:p w:rsidR="006B439F" w:rsidRDefault="006B439F" w:rsidP="006B439F">
      <w:pPr>
        <w:widowControl w:val="0"/>
        <w:autoSpaceDE w:val="0"/>
        <w:autoSpaceDN w:val="0"/>
        <w:adjustRightInd w:val="0"/>
        <w:jc w:val="both"/>
        <w:rPr>
          <w:rFonts w:ascii="Cambria" w:hAnsi="Cambria"/>
        </w:rPr>
      </w:pPr>
    </w:p>
    <w:p w:rsidR="00013363" w:rsidRPr="00C00CEA" w:rsidRDefault="00DA141B" w:rsidP="00697D18">
      <w:pPr>
        <w:pStyle w:val="NoSpacing"/>
        <w:tabs>
          <w:tab w:val="left" w:pos="5331"/>
        </w:tabs>
        <w:rPr>
          <w:rFonts w:ascii="Cambria" w:hAnsi="Cambria" w:cs="Arial"/>
        </w:rPr>
      </w:pPr>
      <w:r>
        <w:rPr>
          <w:b/>
          <w:sz w:val="26"/>
          <w:szCs w:val="26"/>
        </w:rPr>
        <w:t xml:space="preserve"> </w:t>
      </w:r>
    </w:p>
    <w:p w:rsidR="00C91907" w:rsidRDefault="00903484">
      <w:pPr>
        <w:shd w:val="clear" w:color="auto" w:fill="C0C0C0"/>
        <w:tabs>
          <w:tab w:val="left" w:pos="0"/>
        </w:tabs>
        <w:jc w:val="center"/>
        <w:rPr>
          <w:rFonts w:ascii="Arial" w:hAnsi="Arial"/>
          <w:b/>
          <w:smallCaps/>
          <w:color w:val="auto"/>
        </w:rPr>
      </w:pPr>
      <w:r>
        <w:rPr>
          <w:rFonts w:ascii="Arial" w:hAnsi="Arial"/>
          <w:b/>
          <w:smallCaps/>
          <w:color w:val="auto"/>
          <w:sz w:val="28"/>
          <w:szCs w:val="28"/>
        </w:rPr>
        <w:t>Academic Credentials</w:t>
      </w:r>
    </w:p>
    <w:p w:rsidR="006B439F" w:rsidRDefault="006B439F">
      <w:pPr>
        <w:jc w:val="both"/>
        <w:rPr>
          <w:rFonts w:ascii="Arial" w:hAnsi="Arial"/>
          <w:b/>
          <w:color w:val="auto"/>
        </w:rPr>
      </w:pPr>
    </w:p>
    <w:tbl>
      <w:tblPr>
        <w:tblW w:w="0" w:type="auto"/>
        <w:tblCellSpacing w:w="20" w:type="dxa"/>
        <w:tblInd w:w="163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00" w:firstRow="0" w:lastRow="0" w:firstColumn="0" w:lastColumn="0" w:noHBand="0" w:noVBand="1"/>
      </w:tblPr>
      <w:tblGrid>
        <w:gridCol w:w="2038"/>
        <w:gridCol w:w="2221"/>
        <w:gridCol w:w="2336"/>
        <w:gridCol w:w="1976"/>
        <w:gridCol w:w="2050"/>
      </w:tblGrid>
      <w:tr w:rsidR="00C91907" w:rsidTr="00697D18">
        <w:trPr>
          <w:trHeight w:val="380"/>
          <w:tblCellSpacing w:w="20" w:type="dxa"/>
        </w:trPr>
        <w:tc>
          <w:tcPr>
            <w:tcW w:w="1978" w:type="dxa"/>
            <w:shd w:val="clear" w:color="auto" w:fill="auto"/>
          </w:tcPr>
          <w:p w:rsidR="00C91907" w:rsidRDefault="00903484">
            <w:pPr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Course</w:t>
            </w:r>
          </w:p>
          <w:p w:rsidR="009863BB" w:rsidRDefault="009863BB">
            <w:pPr>
              <w:jc w:val="center"/>
              <w:rPr>
                <w:b/>
                <w:color w:val="auto"/>
              </w:rPr>
            </w:pPr>
          </w:p>
        </w:tc>
        <w:tc>
          <w:tcPr>
            <w:tcW w:w="2181" w:type="dxa"/>
            <w:shd w:val="clear" w:color="auto" w:fill="auto"/>
          </w:tcPr>
          <w:p w:rsidR="00C91907" w:rsidRDefault="00903484">
            <w:pPr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School/ Institute</w:t>
            </w:r>
          </w:p>
        </w:tc>
        <w:tc>
          <w:tcPr>
            <w:tcW w:w="2296" w:type="dxa"/>
            <w:shd w:val="clear" w:color="auto" w:fill="auto"/>
          </w:tcPr>
          <w:p w:rsidR="00C91907" w:rsidRDefault="00903484">
            <w:pPr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Board/ University</w:t>
            </w:r>
          </w:p>
        </w:tc>
        <w:tc>
          <w:tcPr>
            <w:tcW w:w="1936" w:type="dxa"/>
            <w:shd w:val="clear" w:color="auto" w:fill="auto"/>
          </w:tcPr>
          <w:p w:rsidR="00C91907" w:rsidRDefault="00903484">
            <w:pPr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Year of Passing</w:t>
            </w:r>
          </w:p>
        </w:tc>
        <w:tc>
          <w:tcPr>
            <w:tcW w:w="1990" w:type="dxa"/>
            <w:shd w:val="clear" w:color="auto" w:fill="auto"/>
          </w:tcPr>
          <w:p w:rsidR="00C91907" w:rsidRDefault="00903484">
            <w:pPr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Percentage</w:t>
            </w:r>
          </w:p>
        </w:tc>
      </w:tr>
      <w:tr w:rsidR="00C91907" w:rsidTr="00697D18">
        <w:trPr>
          <w:trHeight w:val="433"/>
          <w:tblCellSpacing w:w="20" w:type="dxa"/>
        </w:trPr>
        <w:tc>
          <w:tcPr>
            <w:tcW w:w="1978" w:type="dxa"/>
            <w:shd w:val="clear" w:color="auto" w:fill="auto"/>
          </w:tcPr>
          <w:p w:rsidR="00C91907" w:rsidRDefault="00697D18">
            <w:pPr>
              <w:jc w:val="center"/>
              <w:rPr>
                <w:rFonts w:cs="Verdana"/>
                <w:b/>
                <w:szCs w:val="20"/>
              </w:rPr>
            </w:pPr>
            <w:r>
              <w:rPr>
                <w:rFonts w:cs="Verdana"/>
                <w:b/>
                <w:szCs w:val="20"/>
              </w:rPr>
              <w:t xml:space="preserve">BE Mechanical </w:t>
            </w:r>
          </w:p>
        </w:tc>
        <w:tc>
          <w:tcPr>
            <w:tcW w:w="2181" w:type="dxa"/>
            <w:shd w:val="clear" w:color="auto" w:fill="auto"/>
          </w:tcPr>
          <w:p w:rsidR="00C91907" w:rsidRDefault="00697D18" w:rsidP="00697D18">
            <w:pPr>
              <w:jc w:val="center"/>
              <w:rPr>
                <w:rFonts w:cs="Verdana"/>
                <w:b/>
                <w:szCs w:val="20"/>
              </w:rPr>
            </w:pPr>
            <w:hyperlink r:id="rId11" w:history="1">
              <w:r w:rsidRPr="00697D18">
                <w:rPr>
                  <w:rFonts w:cs="Verdana"/>
                  <w:b/>
                  <w:szCs w:val="20"/>
                </w:rPr>
                <w:t>Dr. APJ Abdul Kalam University</w:t>
              </w:r>
            </w:hyperlink>
          </w:p>
        </w:tc>
        <w:tc>
          <w:tcPr>
            <w:tcW w:w="2296" w:type="dxa"/>
            <w:shd w:val="clear" w:color="auto" w:fill="auto"/>
          </w:tcPr>
          <w:p w:rsidR="00C91907" w:rsidRDefault="00697D18">
            <w:pPr>
              <w:jc w:val="center"/>
              <w:rPr>
                <w:rFonts w:cs="Verdana"/>
                <w:b/>
                <w:szCs w:val="20"/>
              </w:rPr>
            </w:pPr>
            <w:r>
              <w:rPr>
                <w:rFonts w:cs="Verdana"/>
                <w:b/>
                <w:szCs w:val="20"/>
              </w:rPr>
              <w:t>AKTU</w:t>
            </w:r>
          </w:p>
        </w:tc>
        <w:tc>
          <w:tcPr>
            <w:tcW w:w="1936" w:type="dxa"/>
            <w:shd w:val="clear" w:color="auto" w:fill="auto"/>
          </w:tcPr>
          <w:p w:rsidR="00C91907" w:rsidRDefault="00697D18">
            <w:pPr>
              <w:jc w:val="center"/>
              <w:rPr>
                <w:rFonts w:cs="Verdana"/>
                <w:b/>
                <w:szCs w:val="20"/>
              </w:rPr>
            </w:pPr>
            <w:r>
              <w:rPr>
                <w:rFonts w:cs="Verdana"/>
                <w:b/>
                <w:szCs w:val="20"/>
              </w:rPr>
              <w:t>2023</w:t>
            </w:r>
          </w:p>
        </w:tc>
        <w:tc>
          <w:tcPr>
            <w:tcW w:w="1990" w:type="dxa"/>
            <w:shd w:val="clear" w:color="auto" w:fill="auto"/>
          </w:tcPr>
          <w:p w:rsidR="00C91907" w:rsidRDefault="00697D18">
            <w:pPr>
              <w:rPr>
                <w:rFonts w:cs="Verdana"/>
                <w:b/>
                <w:szCs w:val="20"/>
              </w:rPr>
            </w:pPr>
            <w:r>
              <w:rPr>
                <w:rFonts w:cs="Verdana"/>
                <w:b/>
                <w:szCs w:val="20"/>
              </w:rPr>
              <w:t>7.03 CGPA</w:t>
            </w:r>
          </w:p>
        </w:tc>
      </w:tr>
      <w:tr w:rsidR="00697D18" w:rsidTr="00697D18">
        <w:trPr>
          <w:trHeight w:val="46"/>
          <w:tblCellSpacing w:w="20" w:type="dxa"/>
        </w:trPr>
        <w:tc>
          <w:tcPr>
            <w:tcW w:w="1978" w:type="dxa"/>
            <w:shd w:val="clear" w:color="auto" w:fill="auto"/>
          </w:tcPr>
          <w:p w:rsidR="00697D18" w:rsidRDefault="00697D18" w:rsidP="00697D18">
            <w:pPr>
              <w:jc w:val="center"/>
              <w:rPr>
                <w:rFonts w:cs="Verdana"/>
                <w:b/>
                <w:szCs w:val="20"/>
              </w:rPr>
            </w:pPr>
            <w:r>
              <w:rPr>
                <w:rFonts w:cs="Verdana"/>
                <w:b/>
                <w:szCs w:val="20"/>
              </w:rPr>
              <w:t>Diploma (Automobile)</w:t>
            </w:r>
          </w:p>
        </w:tc>
        <w:tc>
          <w:tcPr>
            <w:tcW w:w="2181" w:type="dxa"/>
            <w:shd w:val="clear" w:color="auto" w:fill="auto"/>
          </w:tcPr>
          <w:p w:rsidR="00697D18" w:rsidRDefault="00697D18" w:rsidP="00697D18">
            <w:pPr>
              <w:jc w:val="center"/>
              <w:rPr>
                <w:rFonts w:cs="Verdana"/>
                <w:b/>
                <w:szCs w:val="20"/>
              </w:rPr>
            </w:pPr>
            <w:r>
              <w:rPr>
                <w:rFonts w:cs="Verdana"/>
                <w:b/>
                <w:szCs w:val="20"/>
              </w:rPr>
              <w:t xml:space="preserve">Shree N.M. </w:t>
            </w:r>
            <w:proofErr w:type="spellStart"/>
            <w:r>
              <w:rPr>
                <w:rFonts w:cs="Verdana"/>
                <w:b/>
                <w:szCs w:val="20"/>
              </w:rPr>
              <w:t>Gopani</w:t>
            </w:r>
            <w:proofErr w:type="spellEnd"/>
            <w:r>
              <w:rPr>
                <w:rFonts w:cs="Verdana"/>
                <w:b/>
                <w:szCs w:val="20"/>
              </w:rPr>
              <w:t xml:space="preserve"> Polytechnic Institute, </w:t>
            </w:r>
            <w:proofErr w:type="spellStart"/>
            <w:r>
              <w:rPr>
                <w:rFonts w:cs="Verdana"/>
                <w:b/>
                <w:szCs w:val="20"/>
              </w:rPr>
              <w:t>Ranpur</w:t>
            </w:r>
            <w:proofErr w:type="spellEnd"/>
            <w:r>
              <w:rPr>
                <w:rFonts w:cs="Verdana"/>
                <w:b/>
                <w:szCs w:val="20"/>
              </w:rPr>
              <w:t>.</w:t>
            </w:r>
          </w:p>
        </w:tc>
        <w:tc>
          <w:tcPr>
            <w:tcW w:w="2296" w:type="dxa"/>
            <w:shd w:val="clear" w:color="auto" w:fill="auto"/>
          </w:tcPr>
          <w:p w:rsidR="00697D18" w:rsidRDefault="00697D18" w:rsidP="00697D18">
            <w:pPr>
              <w:jc w:val="center"/>
              <w:rPr>
                <w:rFonts w:cs="Verdana"/>
                <w:b/>
                <w:szCs w:val="20"/>
              </w:rPr>
            </w:pPr>
            <w:r>
              <w:rPr>
                <w:rFonts w:cs="Verdana"/>
                <w:b/>
                <w:szCs w:val="20"/>
              </w:rPr>
              <w:t>G</w:t>
            </w:r>
            <w:r w:rsidR="00490211">
              <w:rPr>
                <w:rFonts w:cs="Verdana"/>
                <w:b/>
                <w:szCs w:val="20"/>
              </w:rPr>
              <w:t>TU</w:t>
            </w:r>
          </w:p>
        </w:tc>
        <w:tc>
          <w:tcPr>
            <w:tcW w:w="1936" w:type="dxa"/>
            <w:shd w:val="clear" w:color="auto" w:fill="auto"/>
          </w:tcPr>
          <w:p w:rsidR="00697D18" w:rsidRDefault="00697D18" w:rsidP="00697D18">
            <w:pPr>
              <w:jc w:val="center"/>
              <w:rPr>
                <w:rFonts w:cs="Verdana"/>
                <w:b/>
                <w:szCs w:val="20"/>
              </w:rPr>
            </w:pPr>
            <w:r>
              <w:rPr>
                <w:rFonts w:cs="Verdana"/>
                <w:b/>
                <w:szCs w:val="20"/>
              </w:rPr>
              <w:t>2013</w:t>
            </w:r>
          </w:p>
        </w:tc>
        <w:tc>
          <w:tcPr>
            <w:tcW w:w="1990" w:type="dxa"/>
            <w:shd w:val="clear" w:color="auto" w:fill="auto"/>
          </w:tcPr>
          <w:p w:rsidR="00697D18" w:rsidRDefault="00697D18" w:rsidP="00697D18">
            <w:pPr>
              <w:rPr>
                <w:rFonts w:cs="Verdana"/>
                <w:b/>
                <w:szCs w:val="20"/>
              </w:rPr>
            </w:pPr>
            <w:r>
              <w:rPr>
                <w:rFonts w:cs="Verdana"/>
                <w:b/>
                <w:szCs w:val="20"/>
              </w:rPr>
              <w:t>7.90 C</w:t>
            </w:r>
            <w:r w:rsidR="00490211">
              <w:rPr>
                <w:rFonts w:cs="Verdana"/>
                <w:b/>
                <w:szCs w:val="20"/>
              </w:rPr>
              <w:t>GPA</w:t>
            </w:r>
          </w:p>
        </w:tc>
      </w:tr>
      <w:tr w:rsidR="00697D18" w:rsidTr="00697D18">
        <w:trPr>
          <w:trHeight w:val="46"/>
          <w:tblCellSpacing w:w="20" w:type="dxa"/>
        </w:trPr>
        <w:tc>
          <w:tcPr>
            <w:tcW w:w="1978" w:type="dxa"/>
            <w:shd w:val="clear" w:color="auto" w:fill="auto"/>
          </w:tcPr>
          <w:p w:rsidR="00697D18" w:rsidRDefault="00697D18" w:rsidP="00697D18">
            <w:pPr>
              <w:jc w:val="center"/>
              <w:rPr>
                <w:rFonts w:cs="Verdana"/>
                <w:b/>
                <w:szCs w:val="20"/>
              </w:rPr>
            </w:pPr>
            <w:r>
              <w:rPr>
                <w:rFonts w:cs="Verdana"/>
                <w:b/>
                <w:szCs w:val="20"/>
              </w:rPr>
              <w:t>S.S.C</w:t>
            </w:r>
          </w:p>
        </w:tc>
        <w:tc>
          <w:tcPr>
            <w:tcW w:w="2181" w:type="dxa"/>
            <w:shd w:val="clear" w:color="auto" w:fill="auto"/>
          </w:tcPr>
          <w:p w:rsidR="00697D18" w:rsidRDefault="00697D18" w:rsidP="00697D18">
            <w:pPr>
              <w:jc w:val="center"/>
              <w:rPr>
                <w:rFonts w:cs="Verdana"/>
                <w:b/>
                <w:szCs w:val="20"/>
              </w:rPr>
            </w:pPr>
            <w:r>
              <w:rPr>
                <w:rFonts w:cs="Verdana"/>
                <w:b/>
                <w:szCs w:val="20"/>
              </w:rPr>
              <w:t xml:space="preserve">The Birla &amp; </w:t>
            </w:r>
            <w:proofErr w:type="spellStart"/>
            <w:r>
              <w:rPr>
                <w:rFonts w:cs="Verdana"/>
                <w:b/>
                <w:szCs w:val="20"/>
              </w:rPr>
              <w:t>Harjivandas</w:t>
            </w:r>
            <w:proofErr w:type="spellEnd"/>
            <w:r>
              <w:rPr>
                <w:rFonts w:cs="Verdana"/>
                <w:b/>
                <w:szCs w:val="20"/>
              </w:rPr>
              <w:t xml:space="preserve"> High school.</w:t>
            </w:r>
          </w:p>
        </w:tc>
        <w:tc>
          <w:tcPr>
            <w:tcW w:w="2296" w:type="dxa"/>
            <w:shd w:val="clear" w:color="auto" w:fill="auto"/>
          </w:tcPr>
          <w:p w:rsidR="00697D18" w:rsidRDefault="00697D18" w:rsidP="00697D18">
            <w:pPr>
              <w:jc w:val="center"/>
              <w:rPr>
                <w:rFonts w:cs="Verdana"/>
                <w:b/>
                <w:szCs w:val="20"/>
              </w:rPr>
            </w:pPr>
            <w:r>
              <w:rPr>
                <w:rFonts w:cs="Verdana"/>
                <w:b/>
                <w:szCs w:val="20"/>
              </w:rPr>
              <w:t>GSEB</w:t>
            </w:r>
          </w:p>
        </w:tc>
        <w:tc>
          <w:tcPr>
            <w:tcW w:w="1936" w:type="dxa"/>
            <w:shd w:val="clear" w:color="auto" w:fill="auto"/>
          </w:tcPr>
          <w:p w:rsidR="00697D18" w:rsidRDefault="00697D18" w:rsidP="00697D18">
            <w:pPr>
              <w:jc w:val="center"/>
              <w:rPr>
                <w:rFonts w:cs="Verdana"/>
                <w:b/>
                <w:szCs w:val="20"/>
              </w:rPr>
            </w:pPr>
            <w:r>
              <w:rPr>
                <w:rFonts w:cs="Verdana"/>
                <w:b/>
                <w:szCs w:val="20"/>
              </w:rPr>
              <w:t>2010</w:t>
            </w:r>
          </w:p>
        </w:tc>
        <w:tc>
          <w:tcPr>
            <w:tcW w:w="1990" w:type="dxa"/>
            <w:shd w:val="clear" w:color="auto" w:fill="auto"/>
          </w:tcPr>
          <w:p w:rsidR="00697D18" w:rsidRDefault="00697D18" w:rsidP="00697D18">
            <w:pPr>
              <w:jc w:val="center"/>
              <w:rPr>
                <w:rFonts w:cs="Verdana"/>
                <w:b/>
                <w:szCs w:val="20"/>
              </w:rPr>
            </w:pPr>
            <w:r>
              <w:rPr>
                <w:rFonts w:cs="Verdana"/>
                <w:b/>
                <w:szCs w:val="20"/>
              </w:rPr>
              <w:t>60.92 %</w:t>
            </w:r>
          </w:p>
        </w:tc>
      </w:tr>
    </w:tbl>
    <w:p w:rsidR="006B439F" w:rsidRDefault="006B439F">
      <w:pPr>
        <w:contextualSpacing/>
        <w:rPr>
          <w:rFonts w:ascii="Arial" w:hAnsi="Arial"/>
          <w:color w:val="auto"/>
          <w:sz w:val="20"/>
          <w:szCs w:val="20"/>
        </w:rPr>
      </w:pPr>
    </w:p>
    <w:p w:rsidR="006B439F" w:rsidRDefault="006B439F">
      <w:pPr>
        <w:contextualSpacing/>
        <w:rPr>
          <w:rFonts w:ascii="Arial" w:hAnsi="Arial"/>
          <w:color w:val="auto"/>
          <w:sz w:val="20"/>
          <w:szCs w:val="20"/>
        </w:rPr>
      </w:pPr>
    </w:p>
    <w:p w:rsidR="00490211" w:rsidRDefault="00490211">
      <w:pPr>
        <w:contextualSpacing/>
        <w:rPr>
          <w:rFonts w:ascii="Arial" w:hAnsi="Arial"/>
          <w:color w:val="auto"/>
          <w:sz w:val="20"/>
          <w:szCs w:val="20"/>
        </w:rPr>
      </w:pPr>
    </w:p>
    <w:p w:rsidR="00490211" w:rsidRDefault="00490211">
      <w:pPr>
        <w:contextualSpacing/>
        <w:rPr>
          <w:rFonts w:ascii="Arial" w:hAnsi="Arial"/>
          <w:color w:val="auto"/>
          <w:sz w:val="20"/>
          <w:szCs w:val="20"/>
        </w:rPr>
      </w:pPr>
    </w:p>
    <w:p w:rsidR="00490211" w:rsidRDefault="00490211">
      <w:pPr>
        <w:contextualSpacing/>
        <w:rPr>
          <w:rFonts w:ascii="Arial" w:hAnsi="Arial"/>
          <w:color w:val="auto"/>
          <w:sz w:val="20"/>
          <w:szCs w:val="20"/>
        </w:rPr>
      </w:pPr>
    </w:p>
    <w:p w:rsidR="00490211" w:rsidRDefault="00490211">
      <w:pPr>
        <w:contextualSpacing/>
        <w:rPr>
          <w:rFonts w:ascii="Arial" w:hAnsi="Arial"/>
          <w:color w:val="auto"/>
          <w:sz w:val="20"/>
          <w:szCs w:val="20"/>
        </w:rPr>
      </w:pPr>
    </w:p>
    <w:p w:rsidR="00C00CEA" w:rsidRPr="00490211" w:rsidRDefault="00903484" w:rsidP="00490211">
      <w:pPr>
        <w:shd w:val="clear" w:color="auto" w:fill="C0C0C0"/>
        <w:tabs>
          <w:tab w:val="left" w:pos="0"/>
        </w:tabs>
        <w:jc w:val="center"/>
        <w:rPr>
          <w:rFonts w:ascii="Arial" w:hAnsi="Arial"/>
          <w:b/>
          <w:smallCaps/>
          <w:color w:val="auto"/>
          <w:sz w:val="28"/>
        </w:rPr>
      </w:pPr>
      <w:r>
        <w:rPr>
          <w:rFonts w:ascii="Arial" w:hAnsi="Arial"/>
          <w:b/>
          <w:smallCaps/>
          <w:color w:val="auto"/>
          <w:sz w:val="28"/>
        </w:rPr>
        <w:lastRenderedPageBreak/>
        <w:t>Soft skills</w:t>
      </w:r>
      <w:bookmarkStart w:id="1" w:name="_GoBack"/>
      <w:bookmarkEnd w:id="1"/>
    </w:p>
    <w:p w:rsidR="007737E2" w:rsidRDefault="007737E2" w:rsidP="00D07FFD">
      <w:pPr>
        <w:numPr>
          <w:ilvl w:val="0"/>
          <w:numId w:val="4"/>
        </w:numPr>
        <w:snapToGrid w:val="0"/>
        <w:spacing w:before="20"/>
        <w:jc w:val="both"/>
        <w:rPr>
          <w:rFonts w:ascii="Cambria" w:hAnsi="Cambria"/>
        </w:rPr>
      </w:pPr>
      <w:r>
        <w:rPr>
          <w:rFonts w:ascii="Cambria" w:hAnsi="Cambria"/>
        </w:rPr>
        <w:t>Supply chain management</w:t>
      </w:r>
    </w:p>
    <w:p w:rsidR="007737E2" w:rsidRDefault="007737E2" w:rsidP="007737E2">
      <w:pPr>
        <w:numPr>
          <w:ilvl w:val="0"/>
          <w:numId w:val="4"/>
        </w:numPr>
        <w:snapToGrid w:val="0"/>
        <w:spacing w:before="20"/>
        <w:jc w:val="both"/>
        <w:rPr>
          <w:rFonts w:ascii="Cambria" w:hAnsi="Cambria"/>
        </w:rPr>
      </w:pPr>
      <w:r w:rsidRPr="00D07FFD">
        <w:rPr>
          <w:rFonts w:ascii="Cambria" w:hAnsi="Cambria"/>
        </w:rPr>
        <w:t>Invoicing and billing accuracy</w:t>
      </w:r>
    </w:p>
    <w:p w:rsidR="007737E2" w:rsidRPr="007737E2" w:rsidRDefault="007737E2" w:rsidP="007737E2">
      <w:pPr>
        <w:numPr>
          <w:ilvl w:val="0"/>
          <w:numId w:val="4"/>
        </w:numPr>
        <w:snapToGrid w:val="0"/>
        <w:spacing w:before="20"/>
        <w:jc w:val="both"/>
        <w:rPr>
          <w:rFonts w:ascii="Cambria" w:hAnsi="Cambria"/>
        </w:rPr>
      </w:pPr>
      <w:r w:rsidRPr="007737E2">
        <w:rPr>
          <w:rFonts w:ascii="Cambria" w:hAnsi="Cambria"/>
        </w:rPr>
        <w:t>Dispatch operations</w:t>
      </w:r>
    </w:p>
    <w:p w:rsidR="007737E2" w:rsidRPr="00D07FFD" w:rsidRDefault="007737E2" w:rsidP="007737E2">
      <w:pPr>
        <w:numPr>
          <w:ilvl w:val="0"/>
          <w:numId w:val="4"/>
        </w:numPr>
        <w:snapToGrid w:val="0"/>
        <w:spacing w:before="20"/>
        <w:jc w:val="both"/>
        <w:rPr>
          <w:rFonts w:ascii="Cambria" w:hAnsi="Cambria"/>
        </w:rPr>
      </w:pPr>
      <w:r w:rsidRPr="00D07FFD">
        <w:rPr>
          <w:rFonts w:ascii="Cambria" w:hAnsi="Cambria"/>
        </w:rPr>
        <w:t>Financial reporting</w:t>
      </w:r>
    </w:p>
    <w:p w:rsidR="007737E2" w:rsidRPr="007737E2" w:rsidRDefault="007737E2" w:rsidP="007737E2">
      <w:pPr>
        <w:numPr>
          <w:ilvl w:val="0"/>
          <w:numId w:val="4"/>
        </w:numPr>
        <w:snapToGrid w:val="0"/>
        <w:spacing w:before="20"/>
        <w:jc w:val="both"/>
        <w:rPr>
          <w:rFonts w:ascii="Cambria" w:hAnsi="Cambria"/>
        </w:rPr>
      </w:pPr>
      <w:r w:rsidRPr="00D07FFD">
        <w:rPr>
          <w:rFonts w:ascii="Cambria" w:hAnsi="Cambria"/>
        </w:rPr>
        <w:t xml:space="preserve">Six sigma yellow Belt </w:t>
      </w:r>
    </w:p>
    <w:p w:rsidR="00F7443D" w:rsidRPr="00D07FFD" w:rsidRDefault="00B27BBF" w:rsidP="00D07FFD">
      <w:pPr>
        <w:numPr>
          <w:ilvl w:val="0"/>
          <w:numId w:val="4"/>
        </w:numPr>
        <w:snapToGrid w:val="0"/>
        <w:spacing w:before="20"/>
        <w:jc w:val="both"/>
        <w:rPr>
          <w:rFonts w:ascii="Cambria" w:hAnsi="Cambria"/>
        </w:rPr>
      </w:pPr>
      <w:r>
        <w:rPr>
          <w:rFonts w:ascii="Cambria" w:hAnsi="Cambria"/>
        </w:rPr>
        <w:t>SAP -MM</w:t>
      </w:r>
      <w:r w:rsidR="00D07FFD">
        <w:rPr>
          <w:rFonts w:ascii="Cambria" w:hAnsi="Cambria"/>
        </w:rPr>
        <w:t xml:space="preserve"> &amp; SD Module</w:t>
      </w:r>
    </w:p>
    <w:p w:rsidR="00DA396F" w:rsidRDefault="00DA396F" w:rsidP="00B27BBF">
      <w:pPr>
        <w:numPr>
          <w:ilvl w:val="0"/>
          <w:numId w:val="4"/>
        </w:numPr>
        <w:snapToGrid w:val="0"/>
        <w:spacing w:before="20"/>
        <w:jc w:val="both"/>
        <w:rPr>
          <w:rFonts w:ascii="Cambria" w:hAnsi="Cambria"/>
        </w:rPr>
      </w:pPr>
      <w:r>
        <w:rPr>
          <w:rFonts w:ascii="Cambria" w:hAnsi="Cambria"/>
        </w:rPr>
        <w:t>Advance Excel</w:t>
      </w:r>
      <w:r w:rsidR="00D07FFD">
        <w:rPr>
          <w:rFonts w:ascii="Cambria" w:hAnsi="Cambria"/>
        </w:rPr>
        <w:tab/>
      </w:r>
    </w:p>
    <w:p w:rsidR="00B27BBF" w:rsidRDefault="00B27BBF" w:rsidP="00B27BBF">
      <w:pPr>
        <w:numPr>
          <w:ilvl w:val="0"/>
          <w:numId w:val="4"/>
        </w:numPr>
        <w:snapToGrid w:val="0"/>
        <w:spacing w:before="20"/>
        <w:jc w:val="both"/>
        <w:rPr>
          <w:rFonts w:ascii="Cambria" w:hAnsi="Cambria"/>
        </w:rPr>
      </w:pPr>
      <w:r>
        <w:rPr>
          <w:rFonts w:ascii="Cambria" w:hAnsi="Cambria"/>
        </w:rPr>
        <w:t>Common material management system (CMMS-3)</w:t>
      </w:r>
    </w:p>
    <w:p w:rsidR="00B27BBF" w:rsidRDefault="00B27BBF" w:rsidP="00B27BBF">
      <w:pPr>
        <w:numPr>
          <w:ilvl w:val="0"/>
          <w:numId w:val="4"/>
        </w:numPr>
        <w:snapToGrid w:val="0"/>
        <w:spacing w:before="20"/>
        <w:jc w:val="both"/>
        <w:rPr>
          <w:rFonts w:ascii="Cambria" w:hAnsi="Cambria"/>
        </w:rPr>
      </w:pPr>
      <w:r>
        <w:rPr>
          <w:rFonts w:ascii="Cambria" w:hAnsi="Cambria"/>
        </w:rPr>
        <w:t xml:space="preserve">Warehouse Management System (WMS) </w:t>
      </w:r>
    </w:p>
    <w:p w:rsidR="00B27BBF" w:rsidRDefault="00B27BBF" w:rsidP="00B27BBF">
      <w:pPr>
        <w:numPr>
          <w:ilvl w:val="0"/>
          <w:numId w:val="4"/>
        </w:numPr>
        <w:snapToGrid w:val="0"/>
        <w:spacing w:before="20"/>
        <w:jc w:val="both"/>
        <w:rPr>
          <w:rFonts w:ascii="Cambria" w:hAnsi="Cambria"/>
        </w:rPr>
      </w:pPr>
      <w:r>
        <w:rPr>
          <w:rFonts w:ascii="Cambria" w:hAnsi="Cambria"/>
        </w:rPr>
        <w:t>Logistics Execution System (LES)</w:t>
      </w:r>
    </w:p>
    <w:p w:rsidR="00B27BBF" w:rsidRPr="00B27BBF" w:rsidRDefault="00B27BBF" w:rsidP="00B27BBF">
      <w:pPr>
        <w:numPr>
          <w:ilvl w:val="0"/>
          <w:numId w:val="4"/>
        </w:numPr>
        <w:snapToGrid w:val="0"/>
        <w:spacing w:before="20"/>
        <w:jc w:val="both"/>
        <w:rPr>
          <w:rFonts w:ascii="Cambria" w:hAnsi="Cambria"/>
        </w:rPr>
      </w:pPr>
      <w:r>
        <w:rPr>
          <w:rFonts w:ascii="Cambria" w:hAnsi="Cambria"/>
        </w:rPr>
        <w:t>Manufacturing Execution System (MES)</w:t>
      </w:r>
    </w:p>
    <w:p w:rsidR="00B27BBF" w:rsidRPr="00D07FFD" w:rsidRDefault="00903484" w:rsidP="00D07FFD">
      <w:pPr>
        <w:numPr>
          <w:ilvl w:val="0"/>
          <w:numId w:val="4"/>
        </w:numPr>
        <w:snapToGrid w:val="0"/>
        <w:spacing w:before="20"/>
        <w:jc w:val="both"/>
        <w:rPr>
          <w:rFonts w:ascii="Cambria" w:hAnsi="Cambria"/>
        </w:rPr>
      </w:pPr>
      <w:r w:rsidRPr="00B27BBF">
        <w:rPr>
          <w:rFonts w:ascii="Cambria" w:hAnsi="Cambria"/>
        </w:rPr>
        <w:t>QAD</w:t>
      </w:r>
    </w:p>
    <w:p w:rsidR="00C91907" w:rsidRPr="00B27BBF" w:rsidRDefault="00903484" w:rsidP="00B27BBF">
      <w:pPr>
        <w:numPr>
          <w:ilvl w:val="0"/>
          <w:numId w:val="4"/>
        </w:numPr>
        <w:snapToGrid w:val="0"/>
        <w:spacing w:before="20"/>
        <w:jc w:val="both"/>
        <w:rPr>
          <w:rFonts w:ascii="Cambria" w:hAnsi="Cambria"/>
        </w:rPr>
      </w:pPr>
      <w:r w:rsidRPr="00B27BBF">
        <w:rPr>
          <w:rFonts w:ascii="Cambria" w:hAnsi="Cambria"/>
        </w:rPr>
        <w:t xml:space="preserve">Auto Cad </w:t>
      </w:r>
      <w:r w:rsidR="00B27BBF" w:rsidRPr="00B27BBF">
        <w:rPr>
          <w:rFonts w:ascii="Cambria" w:hAnsi="Cambria"/>
        </w:rPr>
        <w:t>(Basic</w:t>
      </w:r>
      <w:r w:rsidRPr="00B27BBF">
        <w:rPr>
          <w:rFonts w:ascii="Cambria" w:hAnsi="Cambria"/>
        </w:rPr>
        <w:t xml:space="preserve"> Knowledge)</w:t>
      </w:r>
    </w:p>
    <w:p w:rsidR="00C00CEA" w:rsidRDefault="00903484" w:rsidP="00C00CEA">
      <w:pPr>
        <w:numPr>
          <w:ilvl w:val="0"/>
          <w:numId w:val="4"/>
        </w:numPr>
        <w:snapToGrid w:val="0"/>
        <w:spacing w:before="20"/>
        <w:jc w:val="both"/>
        <w:rPr>
          <w:rFonts w:ascii="Cambria" w:hAnsi="Cambria"/>
        </w:rPr>
      </w:pPr>
      <w:r w:rsidRPr="00B27BBF">
        <w:rPr>
          <w:rFonts w:ascii="Cambria" w:hAnsi="Cambria"/>
        </w:rPr>
        <w:t xml:space="preserve">CCC </w:t>
      </w:r>
    </w:p>
    <w:p w:rsidR="00C00CEA" w:rsidRDefault="00C00CEA" w:rsidP="00C00CEA">
      <w:pPr>
        <w:snapToGrid w:val="0"/>
        <w:spacing w:before="20"/>
        <w:jc w:val="both"/>
        <w:rPr>
          <w:rFonts w:ascii="Cambria" w:hAnsi="Cambria"/>
        </w:rPr>
      </w:pPr>
    </w:p>
    <w:p w:rsidR="00C00CEA" w:rsidRPr="00C00CEA" w:rsidRDefault="00C00CEA" w:rsidP="00C00CEA">
      <w:pPr>
        <w:shd w:val="clear" w:color="auto" w:fill="C0C0C0"/>
        <w:tabs>
          <w:tab w:val="left" w:pos="0"/>
        </w:tabs>
        <w:jc w:val="center"/>
        <w:rPr>
          <w:rFonts w:ascii="Arial" w:hAnsi="Arial"/>
          <w:b/>
          <w:smallCaps/>
          <w:color w:val="auto"/>
          <w:sz w:val="28"/>
        </w:rPr>
      </w:pPr>
      <w:r w:rsidRPr="00C00CEA">
        <w:rPr>
          <w:rFonts w:ascii="Arial" w:hAnsi="Arial"/>
          <w:b/>
          <w:smallCaps/>
          <w:color w:val="auto"/>
          <w:sz w:val="28"/>
        </w:rPr>
        <w:t>Personal Details</w:t>
      </w:r>
    </w:p>
    <w:p w:rsidR="00C00CEA" w:rsidRPr="00C00CEA" w:rsidRDefault="00C00CEA" w:rsidP="00C00CEA">
      <w:pPr>
        <w:snapToGrid w:val="0"/>
        <w:spacing w:before="20"/>
        <w:jc w:val="both"/>
        <w:rPr>
          <w:rFonts w:ascii="Cambria" w:hAnsi="Cambria"/>
        </w:rPr>
      </w:pPr>
    </w:p>
    <w:tbl>
      <w:tblPr>
        <w:tblStyle w:val="TableWeb1"/>
        <w:tblW w:w="0" w:type="auto"/>
        <w:tblLook w:val="0400" w:firstRow="0" w:lastRow="0" w:firstColumn="0" w:lastColumn="0" w:noHBand="0" w:noVBand="1"/>
      </w:tblPr>
      <w:tblGrid>
        <w:gridCol w:w="2544"/>
        <w:gridCol w:w="8240"/>
      </w:tblGrid>
      <w:tr w:rsidR="00C00CEA" w:rsidTr="00B27BBF">
        <w:tc>
          <w:tcPr>
            <w:tcW w:w="2484" w:type="dxa"/>
          </w:tcPr>
          <w:p w:rsidR="00C00CEA" w:rsidRDefault="00C00CEA" w:rsidP="00C00CEA">
            <w:pPr>
              <w:rPr>
                <w:rFonts w:ascii="Arial" w:hAnsi="Arial"/>
                <w:b/>
                <w:color w:val="auto"/>
                <w:szCs w:val="20"/>
              </w:rPr>
            </w:pPr>
            <w:r>
              <w:rPr>
                <w:rFonts w:ascii="Arial" w:hAnsi="Arial"/>
                <w:b/>
                <w:color w:val="auto"/>
                <w:szCs w:val="20"/>
              </w:rPr>
              <w:t>Name</w:t>
            </w:r>
          </w:p>
        </w:tc>
        <w:tc>
          <w:tcPr>
            <w:tcW w:w="8180" w:type="dxa"/>
          </w:tcPr>
          <w:p w:rsidR="00C00CEA" w:rsidRDefault="00C00CEA" w:rsidP="00C00CEA">
            <w:pPr>
              <w:rPr>
                <w:rFonts w:ascii="Arial" w:hAnsi="Arial"/>
                <w:color w:val="auto"/>
                <w:szCs w:val="20"/>
              </w:rPr>
            </w:pPr>
            <w:proofErr w:type="spellStart"/>
            <w:r>
              <w:rPr>
                <w:rFonts w:ascii="Arial" w:hAnsi="Arial"/>
                <w:color w:val="auto"/>
                <w:szCs w:val="20"/>
              </w:rPr>
              <w:t>Rahul.B.Parmar</w:t>
            </w:r>
            <w:proofErr w:type="spellEnd"/>
          </w:p>
        </w:tc>
      </w:tr>
      <w:tr w:rsidR="00C00CEA" w:rsidTr="00B27BBF">
        <w:tc>
          <w:tcPr>
            <w:tcW w:w="2484" w:type="dxa"/>
          </w:tcPr>
          <w:p w:rsidR="00C00CEA" w:rsidRDefault="00C00CEA" w:rsidP="00C00CEA">
            <w:pPr>
              <w:rPr>
                <w:rFonts w:ascii="Arial" w:hAnsi="Arial"/>
                <w:b/>
                <w:color w:val="auto"/>
                <w:szCs w:val="20"/>
              </w:rPr>
            </w:pPr>
            <w:r>
              <w:rPr>
                <w:rFonts w:ascii="Arial" w:hAnsi="Arial"/>
                <w:b/>
                <w:color w:val="auto"/>
                <w:szCs w:val="20"/>
              </w:rPr>
              <w:t>Date of Birth</w:t>
            </w:r>
          </w:p>
        </w:tc>
        <w:tc>
          <w:tcPr>
            <w:tcW w:w="8180" w:type="dxa"/>
          </w:tcPr>
          <w:p w:rsidR="00C00CEA" w:rsidRDefault="00C00CEA" w:rsidP="00C00CEA">
            <w:pPr>
              <w:rPr>
                <w:rFonts w:ascii="Arial" w:hAnsi="Arial"/>
                <w:color w:val="auto"/>
                <w:szCs w:val="20"/>
              </w:rPr>
            </w:pPr>
            <w:r>
              <w:rPr>
                <w:rFonts w:ascii="Arial" w:hAnsi="Arial"/>
                <w:color w:val="auto"/>
                <w:szCs w:val="20"/>
              </w:rPr>
              <w:t>10</w:t>
            </w:r>
            <w:r>
              <w:rPr>
                <w:rFonts w:ascii="Arial" w:hAnsi="Arial"/>
                <w:color w:val="auto"/>
                <w:szCs w:val="20"/>
                <w:vertAlign w:val="superscript"/>
              </w:rPr>
              <w:t>th</w:t>
            </w:r>
            <w:r>
              <w:rPr>
                <w:rFonts w:ascii="Arial" w:hAnsi="Arial"/>
                <w:color w:val="auto"/>
                <w:szCs w:val="20"/>
              </w:rPr>
              <w:t xml:space="preserve"> Jun 1995</w:t>
            </w:r>
          </w:p>
        </w:tc>
      </w:tr>
      <w:tr w:rsidR="00C00CEA" w:rsidTr="00B27BBF">
        <w:tc>
          <w:tcPr>
            <w:tcW w:w="2484" w:type="dxa"/>
          </w:tcPr>
          <w:p w:rsidR="00C00CEA" w:rsidRDefault="00C00CEA" w:rsidP="00C00CEA">
            <w:pPr>
              <w:rPr>
                <w:rFonts w:ascii="Arial" w:hAnsi="Arial"/>
                <w:b/>
                <w:color w:val="auto"/>
                <w:szCs w:val="20"/>
              </w:rPr>
            </w:pPr>
            <w:r>
              <w:rPr>
                <w:rFonts w:ascii="Arial" w:hAnsi="Arial"/>
                <w:b/>
                <w:color w:val="auto"/>
                <w:szCs w:val="20"/>
              </w:rPr>
              <w:t>Nationality</w:t>
            </w:r>
          </w:p>
        </w:tc>
        <w:tc>
          <w:tcPr>
            <w:tcW w:w="8180" w:type="dxa"/>
          </w:tcPr>
          <w:p w:rsidR="00C00CEA" w:rsidRDefault="00C00CEA" w:rsidP="00C00CEA">
            <w:pPr>
              <w:rPr>
                <w:rFonts w:ascii="Arial" w:hAnsi="Arial"/>
                <w:color w:val="auto"/>
                <w:szCs w:val="20"/>
              </w:rPr>
            </w:pPr>
            <w:r>
              <w:rPr>
                <w:rFonts w:ascii="Arial" w:hAnsi="Arial"/>
                <w:color w:val="auto"/>
                <w:szCs w:val="20"/>
              </w:rPr>
              <w:t>Indian</w:t>
            </w:r>
          </w:p>
        </w:tc>
      </w:tr>
      <w:tr w:rsidR="00C00CEA" w:rsidTr="00B27BBF">
        <w:tc>
          <w:tcPr>
            <w:tcW w:w="2484" w:type="dxa"/>
          </w:tcPr>
          <w:p w:rsidR="00C00CEA" w:rsidRDefault="00C00CEA" w:rsidP="00C00CEA">
            <w:pPr>
              <w:rPr>
                <w:rFonts w:ascii="Arial" w:hAnsi="Arial"/>
                <w:b/>
                <w:color w:val="auto"/>
                <w:szCs w:val="20"/>
              </w:rPr>
            </w:pPr>
            <w:r>
              <w:rPr>
                <w:rFonts w:ascii="Arial" w:hAnsi="Arial"/>
                <w:b/>
                <w:color w:val="auto"/>
                <w:szCs w:val="20"/>
              </w:rPr>
              <w:t>Languages Known</w:t>
            </w:r>
          </w:p>
        </w:tc>
        <w:tc>
          <w:tcPr>
            <w:tcW w:w="8180" w:type="dxa"/>
          </w:tcPr>
          <w:p w:rsidR="00C00CEA" w:rsidRDefault="00C00CEA" w:rsidP="00C00CEA">
            <w:pPr>
              <w:rPr>
                <w:rFonts w:ascii="Arial" w:hAnsi="Arial"/>
                <w:color w:val="auto"/>
                <w:szCs w:val="20"/>
              </w:rPr>
            </w:pPr>
            <w:r>
              <w:rPr>
                <w:rFonts w:ascii="Arial" w:hAnsi="Arial"/>
                <w:color w:val="auto"/>
                <w:szCs w:val="20"/>
              </w:rPr>
              <w:t>English, Hindi &amp; Gujarati</w:t>
            </w:r>
          </w:p>
        </w:tc>
      </w:tr>
      <w:tr w:rsidR="00C00CEA" w:rsidTr="00B27BBF">
        <w:tc>
          <w:tcPr>
            <w:tcW w:w="2484" w:type="dxa"/>
          </w:tcPr>
          <w:p w:rsidR="00C00CEA" w:rsidRDefault="00C00CEA" w:rsidP="00C00CEA">
            <w:pPr>
              <w:rPr>
                <w:rFonts w:ascii="Arial" w:hAnsi="Arial"/>
                <w:b/>
                <w:color w:val="auto"/>
                <w:szCs w:val="20"/>
              </w:rPr>
            </w:pPr>
            <w:r>
              <w:rPr>
                <w:rFonts w:ascii="Arial" w:hAnsi="Arial"/>
                <w:b/>
                <w:color w:val="auto"/>
                <w:szCs w:val="20"/>
              </w:rPr>
              <w:t>Married status</w:t>
            </w:r>
          </w:p>
        </w:tc>
        <w:tc>
          <w:tcPr>
            <w:tcW w:w="8180" w:type="dxa"/>
          </w:tcPr>
          <w:p w:rsidR="00C00CEA" w:rsidRDefault="00C00CEA" w:rsidP="00C00CEA">
            <w:pPr>
              <w:rPr>
                <w:rFonts w:ascii="Arial" w:hAnsi="Arial"/>
                <w:color w:val="auto"/>
                <w:szCs w:val="20"/>
              </w:rPr>
            </w:pPr>
            <w:r>
              <w:rPr>
                <w:rFonts w:ascii="Arial" w:hAnsi="Arial"/>
                <w:color w:val="auto"/>
                <w:szCs w:val="20"/>
              </w:rPr>
              <w:t>Married</w:t>
            </w:r>
          </w:p>
        </w:tc>
      </w:tr>
      <w:tr w:rsidR="00C00CEA" w:rsidTr="00B27BBF">
        <w:tc>
          <w:tcPr>
            <w:tcW w:w="2484" w:type="dxa"/>
          </w:tcPr>
          <w:p w:rsidR="00C00CEA" w:rsidRDefault="00C00CEA" w:rsidP="00C00CEA">
            <w:pPr>
              <w:rPr>
                <w:rFonts w:ascii="Arial" w:hAnsi="Arial"/>
                <w:b/>
                <w:color w:val="auto"/>
                <w:szCs w:val="20"/>
              </w:rPr>
            </w:pPr>
            <w:r>
              <w:rPr>
                <w:rFonts w:ascii="Arial" w:hAnsi="Arial"/>
                <w:b/>
                <w:color w:val="auto"/>
                <w:szCs w:val="20"/>
              </w:rPr>
              <w:t>Postal Address</w:t>
            </w:r>
          </w:p>
          <w:p w:rsidR="00C00CEA" w:rsidRDefault="00C00CEA" w:rsidP="00C00CEA">
            <w:pPr>
              <w:jc w:val="right"/>
              <w:rPr>
                <w:rFonts w:ascii="Arial" w:hAnsi="Arial"/>
                <w:szCs w:val="20"/>
              </w:rPr>
            </w:pPr>
          </w:p>
        </w:tc>
        <w:tc>
          <w:tcPr>
            <w:tcW w:w="8180" w:type="dxa"/>
          </w:tcPr>
          <w:p w:rsidR="00C00CEA" w:rsidRDefault="00C00CEA" w:rsidP="00C00CEA">
            <w:pPr>
              <w:rPr>
                <w:rFonts w:ascii="Arial" w:hAnsi="Arial"/>
                <w:color w:val="auto"/>
                <w:szCs w:val="20"/>
              </w:rPr>
            </w:pPr>
            <w:r>
              <w:rPr>
                <w:rFonts w:ascii="Arial" w:hAnsi="Arial"/>
                <w:color w:val="auto"/>
                <w:szCs w:val="20"/>
              </w:rPr>
              <w:t xml:space="preserve">247 Patel </w:t>
            </w:r>
            <w:proofErr w:type="spellStart"/>
            <w:r>
              <w:rPr>
                <w:rFonts w:ascii="Arial" w:hAnsi="Arial"/>
                <w:color w:val="auto"/>
                <w:szCs w:val="20"/>
              </w:rPr>
              <w:t>Vadi</w:t>
            </w:r>
            <w:proofErr w:type="spellEnd"/>
            <w:r>
              <w:rPr>
                <w:rFonts w:ascii="Arial" w:hAnsi="Arial"/>
                <w:color w:val="auto"/>
                <w:szCs w:val="20"/>
              </w:rPr>
              <w:t xml:space="preserve"> Behind , Railway Station , Plot Area, </w:t>
            </w:r>
          </w:p>
          <w:p w:rsidR="00C00CEA" w:rsidRDefault="00C00CEA" w:rsidP="00C00CEA">
            <w:pPr>
              <w:rPr>
                <w:rFonts w:ascii="Arial" w:hAnsi="Arial"/>
                <w:color w:val="auto"/>
                <w:szCs w:val="20"/>
              </w:rPr>
            </w:pPr>
            <w:r>
              <w:rPr>
                <w:rFonts w:ascii="Arial" w:hAnsi="Arial"/>
                <w:color w:val="auto"/>
                <w:szCs w:val="20"/>
              </w:rPr>
              <w:t xml:space="preserve">Ta- </w:t>
            </w:r>
            <w:proofErr w:type="spellStart"/>
            <w:r>
              <w:rPr>
                <w:rFonts w:ascii="Arial" w:hAnsi="Arial"/>
                <w:color w:val="auto"/>
                <w:szCs w:val="20"/>
              </w:rPr>
              <w:t>Dhandhuka</w:t>
            </w:r>
            <w:proofErr w:type="spellEnd"/>
            <w:r>
              <w:rPr>
                <w:rFonts w:ascii="Arial" w:hAnsi="Arial"/>
                <w:color w:val="auto"/>
                <w:szCs w:val="20"/>
              </w:rPr>
              <w:t>, District: - Ahmedabad-382460.</w:t>
            </w:r>
          </w:p>
        </w:tc>
      </w:tr>
      <w:tr w:rsidR="00C00CEA" w:rsidTr="00B27BBF">
        <w:tc>
          <w:tcPr>
            <w:tcW w:w="2484" w:type="dxa"/>
          </w:tcPr>
          <w:p w:rsidR="00C00CEA" w:rsidRDefault="00C00CEA" w:rsidP="00C00CEA">
            <w:pPr>
              <w:rPr>
                <w:rFonts w:ascii="Arial" w:hAnsi="Arial"/>
                <w:b/>
                <w:color w:val="auto"/>
                <w:szCs w:val="20"/>
              </w:rPr>
            </w:pPr>
            <w:r>
              <w:rPr>
                <w:rFonts w:ascii="Arial" w:hAnsi="Arial"/>
                <w:b/>
                <w:color w:val="auto"/>
                <w:szCs w:val="20"/>
              </w:rPr>
              <w:t>E-mail Address</w:t>
            </w:r>
          </w:p>
        </w:tc>
        <w:tc>
          <w:tcPr>
            <w:tcW w:w="8180" w:type="dxa"/>
          </w:tcPr>
          <w:p w:rsidR="00C00CEA" w:rsidRPr="007F2E85" w:rsidRDefault="00B52AAA" w:rsidP="00C00CEA">
            <w:pPr>
              <w:rPr>
                <w:rFonts w:ascii="Arial" w:hAnsi="Arial"/>
                <w:color w:val="548DD4" w:themeColor="text2" w:themeTint="99"/>
                <w:szCs w:val="20"/>
              </w:rPr>
            </w:pPr>
            <w:hyperlink r:id="rId12" w:history="1">
              <w:r w:rsidR="00C00CEA" w:rsidRPr="007F2E85">
                <w:rPr>
                  <w:rStyle w:val="Hyperlink"/>
                  <w:rFonts w:ascii="Arial" w:hAnsi="Arial"/>
                  <w:color w:val="548DD4" w:themeColor="text2" w:themeTint="99"/>
                  <w:szCs w:val="20"/>
                </w:rPr>
                <w:t>parmarrahul2028@gmail.com</w:t>
              </w:r>
            </w:hyperlink>
          </w:p>
        </w:tc>
      </w:tr>
    </w:tbl>
    <w:p w:rsidR="008647B4" w:rsidRDefault="008647B4" w:rsidP="00CA71D3">
      <w:pPr>
        <w:rPr>
          <w:rFonts w:ascii="Arial" w:hAnsi="Arial"/>
          <w:color w:val="auto"/>
          <w:sz w:val="28"/>
          <w:szCs w:val="20"/>
        </w:rPr>
      </w:pPr>
    </w:p>
    <w:p w:rsidR="00CA71D3" w:rsidRPr="008647B4" w:rsidRDefault="00903484" w:rsidP="00CA71D3">
      <w:pPr>
        <w:rPr>
          <w:rFonts w:ascii="Arial" w:hAnsi="Arial"/>
          <w:color w:val="auto"/>
          <w:sz w:val="20"/>
          <w:szCs w:val="20"/>
        </w:rPr>
      </w:pPr>
      <w:r>
        <w:rPr>
          <w:rFonts w:ascii="Arial" w:hAnsi="Arial"/>
          <w:color w:val="auto"/>
          <w:sz w:val="28"/>
          <w:szCs w:val="20"/>
        </w:rPr>
        <w:t xml:space="preserve">Place: </w:t>
      </w:r>
      <w:r w:rsidR="00490211">
        <w:rPr>
          <w:rFonts w:ascii="Arial" w:hAnsi="Arial"/>
          <w:color w:val="auto"/>
          <w:sz w:val="28"/>
          <w:szCs w:val="20"/>
        </w:rPr>
        <w:t>Ahmedabad</w:t>
      </w:r>
      <w:r>
        <w:rPr>
          <w:rFonts w:ascii="Arial" w:hAnsi="Arial"/>
          <w:color w:val="auto"/>
          <w:sz w:val="28"/>
          <w:szCs w:val="20"/>
        </w:rPr>
        <w:t xml:space="preserve">                                                         </w:t>
      </w:r>
      <w:r w:rsidR="00CA71D3">
        <w:rPr>
          <w:rFonts w:ascii="Arial" w:hAnsi="Arial"/>
          <w:color w:val="auto"/>
          <w:sz w:val="28"/>
          <w:szCs w:val="20"/>
        </w:rPr>
        <w:t xml:space="preserve">                  Rahul B</w:t>
      </w:r>
      <w:r w:rsidR="00031C31">
        <w:rPr>
          <w:rFonts w:ascii="Arial" w:hAnsi="Arial"/>
          <w:color w:val="auto"/>
          <w:sz w:val="28"/>
          <w:szCs w:val="20"/>
        </w:rPr>
        <w:t>.</w:t>
      </w:r>
      <w:r w:rsidR="00CA71D3">
        <w:rPr>
          <w:rFonts w:ascii="Arial" w:hAnsi="Arial"/>
          <w:color w:val="auto"/>
          <w:sz w:val="28"/>
          <w:szCs w:val="20"/>
        </w:rPr>
        <w:t xml:space="preserve"> Parmar</w:t>
      </w:r>
    </w:p>
    <w:sectPr w:rsidR="00CA71D3" w:rsidRPr="008647B4" w:rsidSect="00BA2B3F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Serif">
    <w:altName w:val="Sylfaen"/>
    <w:charset w:val="00"/>
    <w:family w:val="roman"/>
    <w:pitch w:val="variable"/>
    <w:sig w:usb0="A11526FF" w:usb1="C000ECFB" w:usb2="0001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skerville Old Face">
    <w:altName w:val="Plantagenet Cherokee"/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11.25pt;height:11.25pt" o:bullet="t">
        <v:imagedata r:id="rId1" o:title="msoB561"/>
      </v:shape>
    </w:pict>
  </w:numPicBullet>
  <w:abstractNum w:abstractNumId="0" w15:restartNumberingAfterBreak="0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3EFEFE7A"/>
    <w:lvl w:ilvl="0" w:tplc="C01803CC">
      <w:start w:val="1"/>
      <w:numFmt w:val="bullet"/>
      <w:lvlText w:val=""/>
      <w:lvlJc w:val="left"/>
      <w:pPr>
        <w:tabs>
          <w:tab w:val="left" w:pos="425"/>
        </w:tabs>
        <w:ind w:left="785" w:hanging="360"/>
      </w:pPr>
      <w:rPr>
        <w:rFonts w:ascii="Wingdings" w:hAnsi="Wingdings" w:hint="default"/>
        <w:color w:val="auto"/>
        <w:sz w:val="20"/>
        <w:szCs w:val="20"/>
      </w:rPr>
    </w:lvl>
    <w:lvl w:ilvl="1" w:tplc="05EA4B12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61FEBACE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F1E469D0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F04AF05C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80E44D08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AA200842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2B00FC52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9934DDE6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CC402FE2"/>
    <w:lvl w:ilvl="0" w:tplc="1206F75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5FE696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92E111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1E8410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77CAA2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2218F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D1E2BA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09EC99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DE388BF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609E0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F05856A5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62EEC3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29E6B8F6"/>
    <w:lvl w:ilvl="0" w:tplc="6C8CADF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882060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5C699F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C9EED3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556BED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A0EFF4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0BEF97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D98728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A6EAC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D46A6B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000000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1DD21A1"/>
    <w:multiLevelType w:val="hybridMultilevel"/>
    <w:tmpl w:val="C4964E98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26E4053"/>
    <w:multiLevelType w:val="hybridMultilevel"/>
    <w:tmpl w:val="8F9AA58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B4CC5"/>
    <w:multiLevelType w:val="hybridMultilevel"/>
    <w:tmpl w:val="3D184E56"/>
    <w:lvl w:ilvl="0" w:tplc="CA000D32">
      <w:start w:val="1"/>
      <w:numFmt w:val="bullet"/>
      <w:pStyle w:val="Bullets"/>
      <w:lvlText w:val=""/>
      <w:lvlJc w:val="left"/>
      <w:pPr>
        <w:tabs>
          <w:tab w:val="num" w:pos="216"/>
        </w:tabs>
        <w:ind w:left="432" w:hanging="216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DB1823"/>
    <w:multiLevelType w:val="hybridMultilevel"/>
    <w:tmpl w:val="65BA1A0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2561ED"/>
    <w:multiLevelType w:val="hybridMultilevel"/>
    <w:tmpl w:val="0A4C449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3423303"/>
    <w:multiLevelType w:val="hybridMultilevel"/>
    <w:tmpl w:val="DD4AFB28"/>
    <w:lvl w:ilvl="0" w:tplc="8C8A30B8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4D5DF4"/>
    <w:multiLevelType w:val="hybridMultilevel"/>
    <w:tmpl w:val="65D4F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42699"/>
    <w:multiLevelType w:val="hybridMultilevel"/>
    <w:tmpl w:val="DB40E7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30738E7"/>
    <w:multiLevelType w:val="hybridMultilevel"/>
    <w:tmpl w:val="D2ACBDBA"/>
    <w:lvl w:ilvl="0" w:tplc="8C8A30B8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917D93"/>
    <w:multiLevelType w:val="hybridMultilevel"/>
    <w:tmpl w:val="11EC0D36"/>
    <w:lvl w:ilvl="0" w:tplc="C7406050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4530C2EC" w:tentative="1">
      <w:start w:val="1"/>
      <w:numFmt w:val="bullet"/>
      <w:lvlText w:val="o"/>
      <w:lvlJc w:val="left"/>
      <w:pPr>
        <w:ind w:left="2645" w:hanging="360"/>
      </w:pPr>
      <w:rPr>
        <w:rFonts w:ascii="Courier New" w:hAnsi="Courier New" w:cs="Courier New" w:hint="default"/>
      </w:rPr>
    </w:lvl>
    <w:lvl w:ilvl="2" w:tplc="6568BB84" w:tentative="1">
      <w:start w:val="1"/>
      <w:numFmt w:val="bullet"/>
      <w:lvlText w:val=""/>
      <w:lvlJc w:val="left"/>
      <w:pPr>
        <w:ind w:left="3365" w:hanging="360"/>
      </w:pPr>
      <w:rPr>
        <w:rFonts w:ascii="Wingdings" w:hAnsi="Wingdings" w:hint="default"/>
      </w:rPr>
    </w:lvl>
    <w:lvl w:ilvl="3" w:tplc="3B7C6D7A" w:tentative="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4" w:tplc="394463B4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5" w:tplc="71F43036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  <w:lvl w:ilvl="6" w:tplc="024C7F04" w:tentative="1">
      <w:start w:val="1"/>
      <w:numFmt w:val="bullet"/>
      <w:lvlText w:val=""/>
      <w:lvlJc w:val="left"/>
      <w:pPr>
        <w:ind w:left="6245" w:hanging="360"/>
      </w:pPr>
      <w:rPr>
        <w:rFonts w:ascii="Symbol" w:hAnsi="Symbol" w:hint="default"/>
      </w:rPr>
    </w:lvl>
    <w:lvl w:ilvl="7" w:tplc="5A40DC68" w:tentative="1">
      <w:start w:val="1"/>
      <w:numFmt w:val="bullet"/>
      <w:lvlText w:val="o"/>
      <w:lvlJc w:val="left"/>
      <w:pPr>
        <w:ind w:left="6965" w:hanging="360"/>
      </w:pPr>
      <w:rPr>
        <w:rFonts w:ascii="Courier New" w:hAnsi="Courier New" w:cs="Courier New" w:hint="default"/>
      </w:rPr>
    </w:lvl>
    <w:lvl w:ilvl="8" w:tplc="38A478D6" w:tentative="1">
      <w:start w:val="1"/>
      <w:numFmt w:val="bullet"/>
      <w:lvlText w:val=""/>
      <w:lvlJc w:val="left"/>
      <w:pPr>
        <w:ind w:left="7685" w:hanging="360"/>
      </w:pPr>
      <w:rPr>
        <w:rFonts w:ascii="Wingdings" w:hAnsi="Wingdings" w:hint="default"/>
      </w:rPr>
    </w:lvl>
  </w:abstractNum>
  <w:abstractNum w:abstractNumId="20" w15:restartNumberingAfterBreak="0">
    <w:nsid w:val="4758375E"/>
    <w:multiLevelType w:val="hybridMultilevel"/>
    <w:tmpl w:val="90A225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F031D7"/>
    <w:multiLevelType w:val="hybridMultilevel"/>
    <w:tmpl w:val="F1B693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A03BE8"/>
    <w:multiLevelType w:val="hybridMultilevel"/>
    <w:tmpl w:val="1E9EEB7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0C236D"/>
    <w:multiLevelType w:val="hybridMultilevel"/>
    <w:tmpl w:val="DEE81FF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C140DD"/>
    <w:multiLevelType w:val="hybridMultilevel"/>
    <w:tmpl w:val="53F679EA"/>
    <w:lvl w:ilvl="0" w:tplc="8C8A30B8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EB57E8"/>
    <w:multiLevelType w:val="hybridMultilevel"/>
    <w:tmpl w:val="4B427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DF0A86"/>
    <w:multiLevelType w:val="hybridMultilevel"/>
    <w:tmpl w:val="2020C2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EC03E8"/>
    <w:multiLevelType w:val="hybridMultilevel"/>
    <w:tmpl w:val="0CDCC27C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1BD26CE"/>
    <w:multiLevelType w:val="hybridMultilevel"/>
    <w:tmpl w:val="B8087E3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7"/>
  </w:num>
  <w:num w:numId="6">
    <w:abstractNumId w:val="6"/>
  </w:num>
  <w:num w:numId="7">
    <w:abstractNumId w:val="1"/>
  </w:num>
  <w:num w:numId="8">
    <w:abstractNumId w:val="19"/>
  </w:num>
  <w:num w:numId="9">
    <w:abstractNumId w:val="8"/>
  </w:num>
  <w:num w:numId="10">
    <w:abstractNumId w:val="5"/>
  </w:num>
  <w:num w:numId="11">
    <w:abstractNumId w:val="9"/>
  </w:num>
  <w:num w:numId="12">
    <w:abstractNumId w:val="22"/>
  </w:num>
  <w:num w:numId="13">
    <w:abstractNumId w:val="12"/>
  </w:num>
  <w:num w:numId="14">
    <w:abstractNumId w:val="28"/>
  </w:num>
  <w:num w:numId="15">
    <w:abstractNumId w:val="24"/>
  </w:num>
  <w:num w:numId="16">
    <w:abstractNumId w:val="15"/>
  </w:num>
  <w:num w:numId="17">
    <w:abstractNumId w:val="18"/>
  </w:num>
  <w:num w:numId="18">
    <w:abstractNumId w:val="11"/>
  </w:num>
  <w:num w:numId="19">
    <w:abstractNumId w:val="10"/>
  </w:num>
  <w:num w:numId="20">
    <w:abstractNumId w:val="27"/>
  </w:num>
  <w:num w:numId="21">
    <w:abstractNumId w:val="23"/>
  </w:num>
  <w:num w:numId="22">
    <w:abstractNumId w:val="13"/>
  </w:num>
  <w:num w:numId="23">
    <w:abstractNumId w:val="26"/>
  </w:num>
  <w:num w:numId="24">
    <w:abstractNumId w:val="14"/>
  </w:num>
  <w:num w:numId="25">
    <w:abstractNumId w:val="21"/>
  </w:num>
  <w:num w:numId="26">
    <w:abstractNumId w:val="20"/>
  </w:num>
  <w:num w:numId="27">
    <w:abstractNumId w:val="25"/>
  </w:num>
  <w:num w:numId="28">
    <w:abstractNumId w:val="17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IN" w:vendorID="64" w:dllVersion="6" w:nlCheck="1" w:checkStyle="1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567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907"/>
    <w:rsid w:val="00013363"/>
    <w:rsid w:val="000310AD"/>
    <w:rsid w:val="00031746"/>
    <w:rsid w:val="00031C31"/>
    <w:rsid w:val="00034714"/>
    <w:rsid w:val="00050B05"/>
    <w:rsid w:val="00077AA0"/>
    <w:rsid w:val="000A55ED"/>
    <w:rsid w:val="000D303E"/>
    <w:rsid w:val="000E714B"/>
    <w:rsid w:val="000F1B20"/>
    <w:rsid w:val="000F241C"/>
    <w:rsid w:val="00125745"/>
    <w:rsid w:val="001C1230"/>
    <w:rsid w:val="001E3091"/>
    <w:rsid w:val="002426AB"/>
    <w:rsid w:val="00274A74"/>
    <w:rsid w:val="002A6F18"/>
    <w:rsid w:val="00300858"/>
    <w:rsid w:val="00362E57"/>
    <w:rsid w:val="003B7472"/>
    <w:rsid w:val="003E6AFF"/>
    <w:rsid w:val="004039E7"/>
    <w:rsid w:val="00450CBA"/>
    <w:rsid w:val="00462BAD"/>
    <w:rsid w:val="0048795E"/>
    <w:rsid w:val="00490211"/>
    <w:rsid w:val="0049739E"/>
    <w:rsid w:val="004B4197"/>
    <w:rsid w:val="004B44F0"/>
    <w:rsid w:val="004D2DDC"/>
    <w:rsid w:val="00504622"/>
    <w:rsid w:val="00512AB5"/>
    <w:rsid w:val="005243E1"/>
    <w:rsid w:val="005520E1"/>
    <w:rsid w:val="005A7799"/>
    <w:rsid w:val="005A7ECD"/>
    <w:rsid w:val="00606510"/>
    <w:rsid w:val="00606AA7"/>
    <w:rsid w:val="006247B3"/>
    <w:rsid w:val="00651316"/>
    <w:rsid w:val="006557D2"/>
    <w:rsid w:val="00661F2D"/>
    <w:rsid w:val="00692D3A"/>
    <w:rsid w:val="00697D18"/>
    <w:rsid w:val="006A427D"/>
    <w:rsid w:val="006B439F"/>
    <w:rsid w:val="006D5335"/>
    <w:rsid w:val="006E1324"/>
    <w:rsid w:val="006E3D2B"/>
    <w:rsid w:val="006F3B79"/>
    <w:rsid w:val="006F4856"/>
    <w:rsid w:val="007127C8"/>
    <w:rsid w:val="007737E2"/>
    <w:rsid w:val="007A7C4A"/>
    <w:rsid w:val="007D26EE"/>
    <w:rsid w:val="007E1AB0"/>
    <w:rsid w:val="007F2E85"/>
    <w:rsid w:val="00813BF5"/>
    <w:rsid w:val="00822D8A"/>
    <w:rsid w:val="008272A2"/>
    <w:rsid w:val="008349A2"/>
    <w:rsid w:val="0084042A"/>
    <w:rsid w:val="00844AA5"/>
    <w:rsid w:val="008647B4"/>
    <w:rsid w:val="00865E63"/>
    <w:rsid w:val="008725A5"/>
    <w:rsid w:val="00893CDA"/>
    <w:rsid w:val="008A3158"/>
    <w:rsid w:val="008B1F57"/>
    <w:rsid w:val="00903484"/>
    <w:rsid w:val="0092069C"/>
    <w:rsid w:val="009863BB"/>
    <w:rsid w:val="009931FE"/>
    <w:rsid w:val="0099712E"/>
    <w:rsid w:val="009A386F"/>
    <w:rsid w:val="009A4711"/>
    <w:rsid w:val="009B023D"/>
    <w:rsid w:val="009B1BA3"/>
    <w:rsid w:val="009C514F"/>
    <w:rsid w:val="00A17E7A"/>
    <w:rsid w:val="00A22C42"/>
    <w:rsid w:val="00A35492"/>
    <w:rsid w:val="00A51049"/>
    <w:rsid w:val="00A64124"/>
    <w:rsid w:val="00AB17AB"/>
    <w:rsid w:val="00AB27D7"/>
    <w:rsid w:val="00AD6DDB"/>
    <w:rsid w:val="00AE6273"/>
    <w:rsid w:val="00AF55A2"/>
    <w:rsid w:val="00B11B9F"/>
    <w:rsid w:val="00B247AE"/>
    <w:rsid w:val="00B27BBF"/>
    <w:rsid w:val="00B3343A"/>
    <w:rsid w:val="00B52AAA"/>
    <w:rsid w:val="00B813CF"/>
    <w:rsid w:val="00BA2B3F"/>
    <w:rsid w:val="00BA443A"/>
    <w:rsid w:val="00BC271E"/>
    <w:rsid w:val="00BD674E"/>
    <w:rsid w:val="00BE3B63"/>
    <w:rsid w:val="00C00CEA"/>
    <w:rsid w:val="00C13570"/>
    <w:rsid w:val="00C22FEE"/>
    <w:rsid w:val="00C315F2"/>
    <w:rsid w:val="00C445AD"/>
    <w:rsid w:val="00C4668E"/>
    <w:rsid w:val="00C50EA8"/>
    <w:rsid w:val="00C81E21"/>
    <w:rsid w:val="00C91907"/>
    <w:rsid w:val="00CA71D3"/>
    <w:rsid w:val="00CE4EA3"/>
    <w:rsid w:val="00D0071D"/>
    <w:rsid w:val="00D07FFD"/>
    <w:rsid w:val="00D41F56"/>
    <w:rsid w:val="00D51A34"/>
    <w:rsid w:val="00D84580"/>
    <w:rsid w:val="00DA141B"/>
    <w:rsid w:val="00DA396F"/>
    <w:rsid w:val="00DA3BB1"/>
    <w:rsid w:val="00DA7868"/>
    <w:rsid w:val="00DC1EF4"/>
    <w:rsid w:val="00E30471"/>
    <w:rsid w:val="00E43738"/>
    <w:rsid w:val="00E56C0B"/>
    <w:rsid w:val="00E606AC"/>
    <w:rsid w:val="00E7320F"/>
    <w:rsid w:val="00E76E34"/>
    <w:rsid w:val="00EC3B06"/>
    <w:rsid w:val="00EF2124"/>
    <w:rsid w:val="00F26551"/>
    <w:rsid w:val="00F41FD8"/>
    <w:rsid w:val="00F42F0D"/>
    <w:rsid w:val="00F7443D"/>
    <w:rsid w:val="00FB2C01"/>
    <w:rsid w:val="00FC5FB3"/>
    <w:rsid w:val="00FF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4D0BB"/>
  <w15:docId w15:val="{5CD57FAC-EE7C-4523-A2E5-2CAE51F4B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622"/>
    <w:rPr>
      <w:rFonts w:ascii="Trebuchet MS" w:eastAsia="Times New Roman" w:hAnsi="Trebuchet MS" w:cs="Arial"/>
      <w:color w:val="000000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697D18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color w:val="auto"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04622"/>
    <w:rPr>
      <w:color w:val="990000"/>
      <w:u w:val="single"/>
    </w:rPr>
  </w:style>
  <w:style w:type="paragraph" w:styleId="ListParagraph">
    <w:name w:val="List Paragraph"/>
    <w:basedOn w:val="Normal"/>
    <w:link w:val="ListParagraphChar"/>
    <w:qFormat/>
    <w:rsid w:val="00504622"/>
    <w:pPr>
      <w:widowControl w:val="0"/>
      <w:autoSpaceDE w:val="0"/>
      <w:autoSpaceDN w:val="0"/>
      <w:adjustRightInd w:val="0"/>
      <w:ind w:left="720"/>
    </w:pPr>
    <w:rPr>
      <w:rFonts w:ascii="Verdana" w:hAnsi="Verdana" w:cs="Verdana"/>
    </w:rPr>
  </w:style>
  <w:style w:type="paragraph" w:styleId="NoSpacing">
    <w:name w:val="No Spacing"/>
    <w:link w:val="NoSpacingChar"/>
    <w:qFormat/>
    <w:rsid w:val="00504622"/>
    <w:rPr>
      <w:rFonts w:ascii="Calibri" w:eastAsia="Calibri" w:hAnsi="Calibri" w:cs="Times New Roman"/>
      <w:lang w:val="en-IN"/>
    </w:rPr>
  </w:style>
  <w:style w:type="character" w:customStyle="1" w:styleId="NoSpacingChar">
    <w:name w:val="No Spacing Char"/>
    <w:basedOn w:val="DefaultParagraphFont"/>
    <w:link w:val="NoSpacing"/>
    <w:rsid w:val="00504622"/>
    <w:rPr>
      <w:rFonts w:ascii="Calibri" w:eastAsia="Calibri" w:hAnsi="Calibri" w:cs="Times New Roman"/>
      <w:lang w:val="en-IN"/>
    </w:rPr>
  </w:style>
  <w:style w:type="table" w:styleId="TableWeb1">
    <w:name w:val="Table Web 1"/>
    <w:basedOn w:val="TableNormal"/>
    <w:rsid w:val="00504622"/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link w:val="HeaderChar"/>
    <w:uiPriority w:val="99"/>
    <w:rsid w:val="005046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4622"/>
    <w:rPr>
      <w:rFonts w:ascii="Trebuchet MS" w:eastAsia="Times New Roman" w:hAnsi="Trebuchet MS" w:cs="Arial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rsid w:val="005046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4622"/>
    <w:rPr>
      <w:rFonts w:ascii="Trebuchet MS" w:eastAsia="Times New Roman" w:hAnsi="Trebuchet MS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5046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504622"/>
    <w:rPr>
      <w:rFonts w:ascii="Segoe UI" w:eastAsia="Times New Roman" w:hAnsi="Segoe UI" w:cs="Segoe UI"/>
      <w:color w:val="000000"/>
      <w:sz w:val="18"/>
      <w:szCs w:val="18"/>
    </w:rPr>
  </w:style>
  <w:style w:type="paragraph" w:customStyle="1" w:styleId="Bullets">
    <w:name w:val="Bullets"/>
    <w:basedOn w:val="Normal"/>
    <w:rsid w:val="000D303E"/>
    <w:pPr>
      <w:numPr>
        <w:numId w:val="13"/>
      </w:numPr>
      <w:spacing w:before="40" w:after="120" w:line="220" w:lineRule="exact"/>
      <w:contextualSpacing/>
    </w:pPr>
    <w:rPr>
      <w:rFonts w:ascii="Tahoma" w:hAnsi="Tahoma" w:cs="Times New Roman"/>
      <w:color w:val="auto"/>
      <w:spacing w:val="10"/>
      <w:sz w:val="16"/>
      <w:szCs w:val="16"/>
    </w:rPr>
  </w:style>
  <w:style w:type="character" w:customStyle="1" w:styleId="ListParagraphChar">
    <w:name w:val="List Paragraph Char"/>
    <w:link w:val="ListParagraph"/>
    <w:rsid w:val="006D5335"/>
    <w:rPr>
      <w:rFonts w:ascii="Verdana" w:eastAsia="Times New Roman" w:hAnsi="Verdana" w:cs="Verdana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1F5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697D18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parmarrahul2028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aku.ac.in/website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rahul-parmar-707505110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parmarrahul2028@gmail.com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ED74DF5E7A1C47AD923BF8F7B69A26" ma:contentTypeVersion="13" ma:contentTypeDescription="Create a new document." ma:contentTypeScope="" ma:versionID="7e02161e18e4803223e0a0c2dbe23426">
  <xsd:schema xmlns:xsd="http://www.w3.org/2001/XMLSchema" xmlns:xs="http://www.w3.org/2001/XMLSchema" xmlns:p="http://schemas.microsoft.com/office/2006/metadata/properties" xmlns:ns3="602abc90-5095-42dd-9b72-d09228d411ea" xmlns:ns4="56f943ec-50fc-4fcd-90eb-f3f2504b152b" targetNamespace="http://schemas.microsoft.com/office/2006/metadata/properties" ma:root="true" ma:fieldsID="127c394ee99e600df1c32f4bbb0a84a4" ns3:_="" ns4:_="">
    <xsd:import namespace="602abc90-5095-42dd-9b72-d09228d411ea"/>
    <xsd:import namespace="56f943ec-50fc-4fcd-90eb-f3f2504b152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2abc90-5095-42dd-9b72-d09228d411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f943ec-50fc-4fcd-90eb-f3f2504b152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02abc90-5095-42dd-9b72-d09228d411e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F763C7-65D2-4BB6-A72B-BE8F67B1C2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2abc90-5095-42dd-9b72-d09228d411ea"/>
    <ds:schemaRef ds:uri="56f943ec-50fc-4fcd-90eb-f3f2504b15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C2F09E-71D6-4ACE-B7D0-40F06E253E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7EF15F-DBD0-40BA-BE7C-4C5D92301453}">
  <ds:schemaRefs>
    <ds:schemaRef ds:uri="http://schemas.microsoft.com/office/2006/metadata/properties"/>
    <ds:schemaRef ds:uri="http://schemas.microsoft.com/office/infopath/2007/PartnerControls"/>
    <ds:schemaRef ds:uri="602abc90-5095-42dd-9b72-d09228d411ea"/>
  </ds:schemaRefs>
</ds:datastoreItem>
</file>

<file path=customXml/itemProps4.xml><?xml version="1.0" encoding="utf-8"?>
<ds:datastoreItem xmlns:ds="http://schemas.openxmlformats.org/officeDocument/2006/customXml" ds:itemID="{0F3002F6-0816-487C-9117-7EF36A999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2074</Words>
  <Characters>11822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Ford Motor Company</Company>
  <LinksUpToDate>false</LinksUpToDate>
  <CharactersWithSpaces>13869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PRB861254</dc:creator>
  <cp:lastModifiedBy>Nandu Patel</cp:lastModifiedBy>
  <cp:revision>2</cp:revision>
  <cp:lastPrinted>2017-09-09T09:27:00Z</cp:lastPrinted>
  <dcterms:created xsi:type="dcterms:W3CDTF">2025-03-03T13:37:00Z</dcterms:created>
  <dcterms:modified xsi:type="dcterms:W3CDTF">2025-03-03T13:37:00Z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0x010100EBED74DF5E7A1C47AD923BF8F7B69A26</vt:lpwstr>
  </property>
</Properties>
</file>